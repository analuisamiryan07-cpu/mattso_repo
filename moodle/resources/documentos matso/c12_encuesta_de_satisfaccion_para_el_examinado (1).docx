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00" w:before="2" w:after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10163" w:type="dxa"/>
        <w:jc w:val="start"/>
        <w:tblInd w:w="130" w:type="dxa"/>
        <w:tblLayout w:type="fixed"/>
        <w:tblCellMar>
          <w:top w:w="0" w:type="dxa"/>
          <w:start w:w="9" w:type="dxa"/>
          <w:bottom w:w="0" w:type="dxa"/>
          <w:end w:w="9" w:type="dxa"/>
        </w:tblCellMar>
        <w:tblLook w:noHBand="0" w:noVBand="0" w:firstColumn="1" w:lastRow="1" w:lastColumn="1" w:firstRow="1" w:val="01e0"/>
      </w:tblPr>
      <w:tblGrid>
        <w:gridCol w:w="1692"/>
        <w:gridCol w:w="5040"/>
        <w:gridCol w:w="1446"/>
        <w:gridCol w:w="1985"/>
      </w:tblGrid>
      <w:tr>
        <w:trPr>
          <w:trHeight w:val="233" w:hRule="exact"/>
        </w:trPr>
        <w:tc>
          <w:tcPr>
            <w:tcW w:w="169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</w:tc>
        <w:tc>
          <w:tcPr>
            <w:tcW w:w="50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7" w:after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Normal"/>
              <w:spacing w:lineRule="auto" w:line="269"/>
              <w:ind w:hanging="2300" w:start="2340" w:end="8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 GLO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B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GLOB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S.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-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GLOB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.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.</w:t>
            </w:r>
          </w:p>
        </w:tc>
        <w:tc>
          <w:tcPr>
            <w:tcW w:w="1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9" w:after="0"/>
              <w:ind w:star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Código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" w:after="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sz w:val="16"/>
                <w:szCs w:val="16"/>
              </w:rPr>
              <w:t>G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-CC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P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-C1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40" w:type="dxa"/>
            <w:vMerge w:val="continue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9" w:after="0"/>
              <w:ind w:star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1"/>
                <w:sz w:val="14"/>
                <w:szCs w:val="14"/>
              </w:rPr>
              <w:t>F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z w:val="14"/>
                <w:szCs w:val="14"/>
              </w:rPr>
              <w:t>c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h</w:t>
            </w:r>
            <w:r>
              <w:rPr>
                <w:rFonts w:eastAsia="Arial" w:cs="Arial" w:ascii="Arial" w:hAnsi="Arial"/>
                <w:sz w:val="14"/>
                <w:szCs w:val="14"/>
              </w:rPr>
              <w:t>a</w:t>
            </w:r>
            <w:r>
              <w:rPr>
                <w:rFonts w:eastAsia="Arial" w:cs="Arial" w:ascii="Arial" w:hAnsi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d</w:t>
            </w:r>
            <w:r>
              <w:rPr>
                <w:rFonts w:eastAsia="Arial" w:cs="Arial" w:ascii="Arial" w:hAnsi="Arial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pacing w:val="4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pacing w:val="-2"/>
                <w:w w:val="102"/>
                <w:sz w:val="14"/>
                <w:szCs w:val="14"/>
              </w:rPr>
              <w:t>m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</w:t>
            </w: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s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ión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" w:after="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07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07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202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40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9" w:after="0"/>
              <w:ind w:star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1"/>
                <w:sz w:val="14"/>
                <w:szCs w:val="14"/>
              </w:rPr>
              <w:t>F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z w:val="14"/>
                <w:szCs w:val="14"/>
              </w:rPr>
              <w:t>c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h</w:t>
            </w:r>
            <w:r>
              <w:rPr>
                <w:rFonts w:eastAsia="Arial" w:cs="Arial" w:ascii="Arial" w:hAnsi="Arial"/>
                <w:sz w:val="14"/>
                <w:szCs w:val="14"/>
              </w:rPr>
              <w:t>a</w:t>
            </w:r>
            <w:r>
              <w:rPr>
                <w:rFonts w:eastAsia="Arial" w:cs="Arial" w:ascii="Arial" w:hAnsi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d</w:t>
            </w:r>
            <w:r>
              <w:rPr>
                <w:rFonts w:eastAsia="Arial" w:cs="Arial" w:ascii="Arial" w:hAnsi="Arial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pacing w:val="4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r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pacing w:val="2"/>
                <w:w w:val="102"/>
                <w:sz w:val="14"/>
                <w:szCs w:val="14"/>
              </w:rPr>
              <w:t>v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</w:t>
            </w: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s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ión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" w:after="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07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08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202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</w:r>
          </w:p>
          <w:p>
            <w:pPr>
              <w:pStyle w:val="Normal"/>
              <w:ind w:start="450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NCU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D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ÓN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EX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D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</w:p>
        </w:tc>
        <w:tc>
          <w:tcPr>
            <w:tcW w:w="1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9" w:after="0"/>
              <w:ind w:star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V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rs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ión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" w:after="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DCRC</w:t>
            </w:r>
            <w:r>
              <w:rPr>
                <w:rFonts w:eastAsia="Arial" w:cs="Arial" w:ascii="Arial" w:hAnsi="Arial"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-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V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03-202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40" w:type="dxa"/>
            <w:vMerge w:val="continue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9" w:after="0"/>
              <w:ind w:star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N</w:t>
            </w:r>
            <w:r>
              <w:rPr>
                <w:rFonts w:eastAsia="Arial" w:cs="Arial" w:ascii="Arial" w:hAnsi="Arial"/>
                <w:sz w:val="14"/>
                <w:szCs w:val="14"/>
              </w:rPr>
              <w:t>°</w:t>
            </w:r>
            <w:r>
              <w:rPr>
                <w:rFonts w:eastAsia="Arial" w:cs="Arial" w:ascii="Arial" w:hAnsi="Arial"/>
                <w:spacing w:val="6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pág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" w:after="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P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ag</w:t>
            </w:r>
            <w:r>
              <w:rPr>
                <w:rFonts w:eastAsia="Arial" w:cs="Arial" w:ascii="Arial" w:hAnsi="Arial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1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40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9" w:after="0"/>
              <w:ind w:star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1"/>
                <w:w w:val="103"/>
                <w:sz w:val="14"/>
                <w:szCs w:val="14"/>
              </w:rPr>
              <w:t>F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ile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" w:after="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C1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</w:tbl>
    <w:p>
      <w:pPr>
        <w:pStyle w:val="Normal"/>
        <w:spacing w:lineRule="exact" w:line="180" w:before="6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before="40" w:after="0"/>
        <w:ind w:start="135" w:end="141"/>
        <w:jc w:val="center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541020</wp:posOffset>
                </wp:positionH>
                <wp:positionV relativeFrom="page">
                  <wp:posOffset>864235</wp:posOffset>
                </wp:positionV>
                <wp:extent cx="1033145" cy="90868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033200" cy="90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42.6pt;margin-top:68.05pt;width:81.3pt;height:71.5pt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No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int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z w:val="16"/>
          <w:szCs w:val="16"/>
          <w:lang w:val="es-ES"/>
        </w:rPr>
        <w:t>u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op</w:t>
      </w:r>
      <w:r>
        <w:rPr>
          <w:rFonts w:eastAsia="Arial" w:cs="Arial" w:ascii="Arial" w:hAnsi="Arial"/>
          <w:sz w:val="16"/>
          <w:szCs w:val="16"/>
          <w:lang w:val="es-ES"/>
        </w:rPr>
        <w:t>ini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ó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obr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erv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qu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h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ibi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po</w:t>
      </w:r>
      <w:r>
        <w:rPr>
          <w:rFonts w:eastAsia="Arial" w:cs="Arial" w:ascii="Arial" w:hAnsi="Arial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par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sz w:val="16"/>
          <w:szCs w:val="16"/>
          <w:lang w:val="es-ES"/>
        </w:rPr>
        <w:t>ÓN 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z w:val="16"/>
          <w:szCs w:val="16"/>
          <w:lang w:val="es-ES"/>
        </w:rPr>
        <w:t>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S.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2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SS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-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z w:val="16"/>
          <w:szCs w:val="16"/>
          <w:lang w:val="es-ES"/>
        </w:rPr>
        <w:t>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</w:p>
    <w:p>
      <w:pPr>
        <w:pStyle w:val="Normal"/>
        <w:spacing w:lineRule="auto" w:line="257" w:before="13" w:after="0"/>
        <w:ind w:start="434" w:end="442"/>
        <w:jc w:val="center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ión 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z w:val="16"/>
          <w:szCs w:val="16"/>
          <w:lang w:val="es-ES"/>
        </w:rPr>
        <w:t>u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pro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ió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grade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ere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qu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ll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verdad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pue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erá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ana</w:t>
      </w:r>
      <w:r>
        <w:rPr>
          <w:rFonts w:eastAsia="Arial" w:cs="Arial" w:ascii="Arial" w:hAnsi="Arial"/>
          <w:sz w:val="16"/>
          <w:szCs w:val="16"/>
          <w:lang w:val="es-ES"/>
        </w:rPr>
        <w:t>li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zada</w:t>
      </w:r>
      <w:r>
        <w:rPr>
          <w:rFonts w:eastAsia="Arial" w:cs="Arial" w:ascii="Arial" w:hAnsi="Arial"/>
          <w:sz w:val="16"/>
          <w:szCs w:val="16"/>
          <w:lang w:val="es-ES"/>
        </w:rPr>
        <w:t xml:space="preserve">s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z w:val="16"/>
          <w:szCs w:val="16"/>
          <w:lang w:val="es-ES"/>
        </w:rPr>
        <w:t>id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ado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f</w:t>
      </w:r>
      <w:r>
        <w:rPr>
          <w:rFonts w:eastAsia="Arial" w:cs="Arial" w:ascii="Arial" w:hAnsi="Arial"/>
          <w:sz w:val="16"/>
          <w:szCs w:val="16"/>
          <w:lang w:val="es-ES"/>
        </w:rPr>
        <w:t>in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z w:val="16"/>
          <w:szCs w:val="16"/>
          <w:lang w:val="es-ES"/>
        </w:rPr>
        <w:t>in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opor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un</w:t>
      </w:r>
      <w:r>
        <w:rPr>
          <w:rFonts w:eastAsia="Arial" w:cs="Arial" w:ascii="Arial" w:hAnsi="Arial"/>
          <w:sz w:val="16"/>
          <w:szCs w:val="16"/>
          <w:lang w:val="es-ES"/>
        </w:rPr>
        <w:t>id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ade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par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jo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ra</w:t>
      </w:r>
      <w:r>
        <w:rPr>
          <w:rFonts w:eastAsia="Arial" w:cs="Arial" w:ascii="Arial" w:hAnsi="Arial"/>
          <w:sz w:val="16"/>
          <w:szCs w:val="16"/>
          <w:lang w:val="es-ES"/>
        </w:rPr>
        <w:t>r los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pro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erv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un</w:t>
      </w:r>
      <w:r>
        <w:rPr>
          <w:rFonts w:eastAsia="Arial" w:cs="Arial" w:ascii="Arial" w:hAnsi="Arial"/>
          <w:sz w:val="16"/>
          <w:szCs w:val="16"/>
          <w:lang w:val="es-ES"/>
        </w:rPr>
        <w:t>id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ad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</w:p>
    <w:p>
      <w:pPr>
        <w:pStyle w:val="Normal"/>
        <w:spacing w:lineRule="exact" w:line="180" w:before="74" w:after="0"/>
        <w:ind w:start="155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0" distB="0" distL="114300" distR="114300" simplePos="0" relativeHeight="4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-418465</wp:posOffset>
                </wp:positionV>
                <wp:extent cx="6459220" cy="1436370"/>
                <wp:effectExtent l="5080" t="5080" r="5080" b="5080"/>
                <wp:wrapNone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1436400"/>
                          <a:chOff x="0" y="0"/>
                          <a:chExt cx="6459120" cy="1436400"/>
                        </a:xfrm>
                      </wpg:grpSpPr>
                      <wps:wsp>
                        <wps:cNvSpPr/>
                        <wps:spPr>
                          <a:xfrm>
                            <a:off x="5760" y="461520"/>
                            <a:ext cx="644976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7916" h="415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4"/>
                                </a:lnTo>
                                <a:lnTo>
                                  <a:pt x="17917" y="414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43640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10080"/>
                            <a:ext cx="0" cy="14263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615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6094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43064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1pt;margin-top:-32.95pt;width:508.5pt;height:113pt" coordorigin="862,-659" coordsize="10170,2260">
                <v:shape id="shape_0" coordsize="17917,415" fillcolor="yellow" stroked="f" o:allowincell="f" style="position:absolute;left:871;top:68;width:10156;height:234;mso-wrap-style:none;v-text-anchor:middle;mso-position-horizontal-relative:page" path="m17916,0l0,0l0,414l17916,414l17916,0e">
                  <v:fill o:detectmouseclick="t" type="solid" color2="blue"/>
                  <v:stroke color="#3465a4" joinstyle="round" endcap="flat"/>
                  <w10:wrap type="none"/>
                </v:shape>
                <v:line id="shape_0" from="862,-659" to="862,16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643" to="11027,16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652" to="11033,-65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68" to="11033,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301" to="11033,30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1594" to="11033,159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1422400</wp:posOffset>
                </wp:positionV>
                <wp:extent cx="218440" cy="133985"/>
                <wp:effectExtent l="5715" t="5715" r="5080" b="5080"/>
                <wp:wrapNone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112pt;width:17.15pt;height:10.5pt" coordorigin="9040,2240" coordsize="343,210">
                <v:line id="shape_0" from="9040,2240" to="9040,245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2254" to="9376,245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247" to="9383,224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444" to="9383,244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1811020</wp:posOffset>
                </wp:positionV>
                <wp:extent cx="218440" cy="133985"/>
                <wp:effectExtent l="5715" t="5080" r="5080" b="5715"/>
                <wp:wrapNone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142.6pt;width:17.15pt;height:10.5pt" coordorigin="9040,2852" coordsize="343,210">
                <v:line id="shape_0" from="9040,2852" to="9040,30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2866" to="9376,30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859" to="9383,28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056" to="9383,305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7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2183130</wp:posOffset>
                </wp:positionV>
                <wp:extent cx="218440" cy="133985"/>
                <wp:effectExtent l="5715" t="5715" r="5080" b="5080"/>
                <wp:wrapNone/>
                <wp:docPr id="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171.9pt;width:17.15pt;height:10.5pt" coordorigin="9040,3438" coordsize="343,210">
                <v:line id="shape_0" from="9040,3438" to="9040,36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3452" to="9376,36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445" to="9383,34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642" to="9383,36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P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f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avor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,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f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iq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los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erv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ios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ión 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er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f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 xml:space="preserve">ión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un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1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5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,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donde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:</w:t>
      </w:r>
    </w:p>
    <w:p>
      <w:pPr>
        <w:pStyle w:val="Normal"/>
        <w:spacing w:lineRule="exact" w:line="100" w:before="2" w:after="0"/>
        <w:rPr>
          <w:sz w:val="11"/>
          <w:szCs w:val="11"/>
          <w:lang w:val="es-ES"/>
        </w:rPr>
      </w:pPr>
      <w:r>
        <w:rPr>
          <w:sz w:val="11"/>
          <w:szCs w:val="11"/>
          <w:lang w:val="es-ES"/>
        </w:rPr>
      </w:r>
    </w:p>
    <w:tbl>
      <w:tblPr>
        <w:tblW w:w="5377" w:type="dxa"/>
        <w:jc w:val="start"/>
        <w:tblInd w:w="1486" w:type="dxa"/>
        <w:tblLayout w:type="fixed"/>
        <w:tblCellMar>
          <w:top w:w="0" w:type="dxa"/>
          <w:start w:w="9" w:type="dxa"/>
          <w:bottom w:w="0" w:type="dxa"/>
          <w:end w:w="9" w:type="dxa"/>
        </w:tblCellMar>
        <w:tblLook w:noHBand="0" w:noVBand="0" w:firstColumn="1" w:lastRow="1" w:lastColumn="1" w:firstRow="1" w:val="01e0"/>
      </w:tblPr>
      <w:tblGrid>
        <w:gridCol w:w="672"/>
        <w:gridCol w:w="4705"/>
      </w:tblGrid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1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 xml:space="preserve"> 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2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 xml:space="preserve"> 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3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D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4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5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start w:val="single" w:sz="6" w:space="0" w:color="4F81BC"/>
              <w:bottom w:val="single" w:sz="6" w:space="0" w:color="4F81BC"/>
              <w:end w:val="single" w:sz="6" w:space="0" w:color="4F81BC"/>
            </w:tcBorders>
          </w:tcPr>
          <w:p>
            <w:pPr>
              <w:pStyle w:val="Normal"/>
              <w:spacing w:lineRule="exact" w:line="16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U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Y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</w:tbl>
    <w:p>
      <w:pPr>
        <w:pStyle w:val="Normal"/>
        <w:spacing w:lineRule="exact" w:line="180" w:before="79" w:after="0"/>
        <w:ind w:start="201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0" distB="0" distL="114300" distR="114300" simplePos="0" relativeHeight="8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582930</wp:posOffset>
                </wp:positionV>
                <wp:extent cx="217805" cy="133985"/>
                <wp:effectExtent l="5080" t="5715" r="5715" b="5080"/>
                <wp:wrapNone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45.9pt;width:17.1pt;height:10.5pt" coordorigin="2554,918" coordsize="342,210">
                <v:line id="shape_0" from="2561,925" to="2896,92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122" to="2896,112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918" to="2554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932" to="2890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9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582930</wp:posOffset>
                </wp:positionV>
                <wp:extent cx="217805" cy="133985"/>
                <wp:effectExtent l="5715" t="5715" r="5080" b="5080"/>
                <wp:wrapNone/>
                <wp:docPr id="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45.9pt;width:17.1pt;height:10.5pt" coordorigin="4235,918" coordsize="342,210">
                <v:line id="shape_0" from="4242,925" to="4577,92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122" to="4577,112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918" to="4235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932" to="4571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0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582930</wp:posOffset>
                </wp:positionV>
                <wp:extent cx="217805" cy="133985"/>
                <wp:effectExtent l="5080" t="5715" r="5715" b="5080"/>
                <wp:wrapNone/>
                <wp:docPr id="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45.9pt;width:17.05pt;height:10.5pt" coordorigin="5580,918" coordsize="341,210">
                <v:line id="shape_0" from="5586,925" to="5921,92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122" to="5921,112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918" to="5579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932" to="5915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1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582930</wp:posOffset>
                </wp:positionV>
                <wp:extent cx="217805" cy="133985"/>
                <wp:effectExtent l="5715" t="5715" r="5080" b="5080"/>
                <wp:wrapNone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45.9pt;width:17.1pt;height:10.5pt" coordorigin="7259,918" coordsize="342,210">
                <v:line id="shape_0" from="7266,925" to="7601,92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122" to="7601,112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918" to="7259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932" to="7595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2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971550</wp:posOffset>
                </wp:positionV>
                <wp:extent cx="217805" cy="133985"/>
                <wp:effectExtent l="5080" t="5080" r="5715" b="5715"/>
                <wp:wrapNone/>
                <wp:docPr id="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76.5pt;width:17.1pt;height:10.5pt" coordorigin="2554,1530" coordsize="342,210">
                <v:line id="shape_0" from="2561,1537" to="2896,153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734" to="2896,173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1530" to="2554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1544" to="2890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3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971550</wp:posOffset>
                </wp:positionV>
                <wp:extent cx="217805" cy="133985"/>
                <wp:effectExtent l="5715" t="5080" r="5080" b="5715"/>
                <wp:wrapNone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76.5pt;width:17.1pt;height:10.5pt" coordorigin="4235,1530" coordsize="342,210">
                <v:line id="shape_0" from="4242,1537" to="4577,153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734" to="4577,173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1530" to="4235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1544" to="4571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4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971550</wp:posOffset>
                </wp:positionV>
                <wp:extent cx="217805" cy="133985"/>
                <wp:effectExtent l="5080" t="5080" r="5715" b="5715"/>
                <wp:wrapNone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76.5pt;width:17.05pt;height:10.5pt" coordorigin="5580,1530" coordsize="341,210">
                <v:line id="shape_0" from="5586,1537" to="5921,153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734" to="5921,173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1530" to="5579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1544" to="5915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5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971550</wp:posOffset>
                </wp:positionV>
                <wp:extent cx="217805" cy="133985"/>
                <wp:effectExtent l="5715" t="5080" r="5080" b="5715"/>
                <wp:wrapNone/>
                <wp:docPr id="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76.5pt;width:17.1pt;height:10.5pt" coordorigin="7259,1530" coordsize="342,210">
                <v:line id="shape_0" from="7266,1537" to="7601,153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734" to="7601,173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1530" to="7259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1544" to="7595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6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1343660</wp:posOffset>
                </wp:positionV>
                <wp:extent cx="217805" cy="133985"/>
                <wp:effectExtent l="5080" t="5715" r="5715" b="5080"/>
                <wp:wrapNone/>
                <wp:docPr id="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105.8pt;width:17.1pt;height:10.5pt" coordorigin="2554,2116" coordsize="342,210">
                <v:line id="shape_0" from="2561,2123" to="2896,212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2320" to="2896,23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2116" to="2554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2130" to="2890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7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1343660</wp:posOffset>
                </wp:positionV>
                <wp:extent cx="217805" cy="133985"/>
                <wp:effectExtent l="5715" t="5715" r="5080" b="5080"/>
                <wp:wrapNone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105.8pt;width:17.1pt;height:10.5pt" coordorigin="4235,2116" coordsize="342,210">
                <v:line id="shape_0" from="4242,2123" to="4577,212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2320" to="4577,23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2116" to="4235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2130" to="4571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8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1343660</wp:posOffset>
                </wp:positionV>
                <wp:extent cx="217805" cy="133985"/>
                <wp:effectExtent l="5080" t="5715" r="5715" b="5080"/>
                <wp:wrapNone/>
                <wp:docPr id="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105.8pt;width:17.05pt;height:10.5pt" coordorigin="5580,2116" coordsize="341,210">
                <v:line id="shape_0" from="5586,2123" to="5921,212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2320" to="5921,23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2116" to="5579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2130" to="5915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9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1343660</wp:posOffset>
                </wp:positionV>
                <wp:extent cx="217805" cy="133985"/>
                <wp:effectExtent l="5715" t="5715" r="5080" b="5080"/>
                <wp:wrapNone/>
                <wp:docPr id="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105.8pt;width:17.1pt;height:10.5pt" coordorigin="7259,2116" coordsize="342,210">
                <v:line id="shape_0" from="7266,2123" to="7601,212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2320" to="7601,23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2116" to="7259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2130" to="7595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P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ar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3"/>
          <w:position w:val="-1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ar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ios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ili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pa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ig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nad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f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in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.</w:t>
      </w:r>
    </w:p>
    <w:p>
      <w:pPr>
        <w:pStyle w:val="Normal"/>
        <w:spacing w:lineRule="exact" w:line="160" w:before="3" w:after="0"/>
        <w:rPr>
          <w:sz w:val="17"/>
          <w:szCs w:val="17"/>
          <w:lang w:val="es-ES"/>
        </w:rPr>
      </w:pPr>
      <w:r>
        <w:rPr>
          <w:sz w:val="17"/>
          <w:szCs w:val="17"/>
          <w:lang w:val="es-ES"/>
        </w:rPr>
      </w:r>
    </w:p>
    <w:tbl>
      <w:tblPr>
        <w:tblW w:w="10164" w:type="dxa"/>
        <w:jc w:val="start"/>
        <w:tblInd w:w="130" w:type="dxa"/>
        <w:tblLayout w:type="fixed"/>
        <w:tblCellMar>
          <w:top w:w="0" w:type="dxa"/>
          <w:start w:w="9" w:type="dxa"/>
          <w:bottom w:w="0" w:type="dxa"/>
          <w:end w:w="0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233" w:hRule="exact"/>
        </w:trPr>
        <w:tc>
          <w:tcPr>
            <w:tcW w:w="10164" w:type="dxa"/>
            <w:gridSpan w:val="2"/>
            <w:tcBorders>
              <w:start w:val="single" w:sz="6" w:space="0" w:color="000000"/>
              <w:bottom w:val="single" w:sz="6" w:space="0" w:color="000000"/>
            </w:tcBorders>
            <w:shd w:color="auto" w:fill="1F487C" w:val="clear"/>
          </w:tcPr>
          <w:p>
            <w:pPr>
              <w:pStyle w:val="Normal"/>
              <w:spacing w:before="39" w:after="0"/>
              <w:ind w:start="4552" w:end="4555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P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L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ÓN</w:t>
            </w:r>
          </w:p>
        </w:tc>
      </w:tr>
      <w:tr>
        <w:trPr>
          <w:trHeight w:val="197" w:hRule="exac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exact" w:line="180"/>
              <w:ind w:star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position w:val="-1"/>
                <w:sz w:val="16"/>
                <w:szCs w:val="16"/>
              </w:rPr>
              <w:t>1</w:t>
            </w:r>
            <w:r>
              <w:rPr>
                <w:rFonts w:eastAsia="Arial" w:cs="Arial" w:ascii="Arial" w:hAnsi="Arial"/>
                <w:b/>
                <w:position w:val="-1"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exact" w:line="160"/>
              <w:ind w:star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¿Le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 f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ác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ncon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b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ces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ba p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ra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ón?</w:t>
            </w:r>
          </w:p>
        </w:tc>
      </w:tr>
      <w:tr>
        <w:trPr>
          <w:trHeight w:val="262" w:hRule="exact"/>
        </w:trPr>
        <w:tc>
          <w:tcPr>
            <w:tcW w:w="10164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5" w:after="0"/>
              <w:ind w:star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60" w:before="3" w:after="0"/>
        <w:rPr>
          <w:sz w:val="7"/>
          <w:szCs w:val="7"/>
        </w:rPr>
      </w:pPr>
      <w:r>
        <w:rPr>
          <w:sz w:val="7"/>
          <w:szCs w:val="7"/>
        </w:rPr>
      </w:r>
    </w:p>
    <w:tbl>
      <w:tblPr>
        <w:tblW w:w="10164" w:type="dxa"/>
        <w:jc w:val="start"/>
        <w:tblInd w:w="130" w:type="dxa"/>
        <w:tblLayout w:type="fixed"/>
        <w:tblCellMar>
          <w:top w:w="0" w:type="dxa"/>
          <w:start w:w="9" w:type="dxa"/>
          <w:bottom w:w="0" w:type="dxa"/>
          <w:end w:w="9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star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2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7" w:after="0"/>
              <w:ind w:star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¿Le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 f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ác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nder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proporcionada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obre el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proc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de ap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ón?</w:t>
            </w:r>
          </w:p>
        </w:tc>
      </w:tr>
      <w:tr>
        <w:trPr>
          <w:trHeight w:val="370" w:hRule="exact"/>
        </w:trPr>
        <w:tc>
          <w:tcPr>
            <w:tcW w:w="10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84" w:after="0"/>
              <w:ind w:star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star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3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7" w:after="0"/>
              <w:ind w:star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eva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í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onal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v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o?</w:t>
            </w:r>
          </w:p>
        </w:tc>
      </w:tr>
      <w:tr>
        <w:trPr>
          <w:trHeight w:val="274" w:hRule="exact"/>
        </w:trPr>
        <w:tc>
          <w:tcPr>
            <w:tcW w:w="10164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7" w:after="0"/>
              <w:ind w:star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100" w:before="6" w:after="0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ind w:start="225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0" distB="0" distL="114300" distR="114300" simplePos="0" relativeHeight="20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927735</wp:posOffset>
                </wp:positionV>
                <wp:extent cx="217805" cy="133985"/>
                <wp:effectExtent l="5715" t="5715" r="5080" b="5080"/>
                <wp:wrapNone/>
                <wp:docPr id="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73.05pt;width:17.1pt;height:10.5pt" coordorigin="4235,1461" coordsize="342,210">
                <v:line id="shape_0" from="4242,1468" to="4577,14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665" to="4577,16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1461" to="4235,16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1475" to="4571,16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1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927735</wp:posOffset>
                </wp:positionV>
                <wp:extent cx="217805" cy="133985"/>
                <wp:effectExtent l="5080" t="5715" r="5715" b="5080"/>
                <wp:wrapNone/>
                <wp:docPr id="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73.05pt;width:17.05pt;height:10.5pt" coordorigin="5580,1461" coordsize="341,210">
                <v:line id="shape_0" from="5586,1468" to="5921,14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665" to="5921,16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1461" to="5579,16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1475" to="5915,16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2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1431925</wp:posOffset>
                </wp:positionV>
                <wp:extent cx="217805" cy="133985"/>
                <wp:effectExtent l="5715" t="5715" r="5080" b="5080"/>
                <wp:wrapNone/>
                <wp:docPr id="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112.75pt;width:17.1pt;height:10.5pt" coordorigin="4235,2255" coordsize="342,210">
                <v:line id="shape_0" from="4242,2261" to="4577,226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2459" to="4577,24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2255" to="4235,24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2270" to="4571,24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3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1431925</wp:posOffset>
                </wp:positionV>
                <wp:extent cx="217805" cy="133985"/>
                <wp:effectExtent l="5080" t="5715" r="5715" b="5080"/>
                <wp:wrapNone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112.75pt;width:17.05pt;height:10.5pt" coordorigin="5580,2255" coordsize="341,210">
                <v:line id="shape_0" from="5586,2261" to="5921,226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2459" to="5921,24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2255" to="5579,24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2270" to="5915,24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4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1804035</wp:posOffset>
                </wp:positionV>
                <wp:extent cx="217805" cy="134620"/>
                <wp:effectExtent l="5715" t="5715" r="5080" b="5080"/>
                <wp:wrapNone/>
                <wp:docPr id="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4640"/>
                          <a:chOff x="0" y="0"/>
                          <a:chExt cx="217800" cy="1346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142.05pt;width:17.1pt;height:10.55pt" coordorigin="4235,2841" coordsize="342,211">
                <v:line id="shape_0" from="4242,2849" to="4577,284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3045" to="4577,30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2841" to="4235,305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2856" to="4571,305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5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1804035</wp:posOffset>
                </wp:positionV>
                <wp:extent cx="217805" cy="134620"/>
                <wp:effectExtent l="5080" t="5715" r="5715" b="5080"/>
                <wp:wrapNone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4640"/>
                          <a:chOff x="0" y="0"/>
                          <a:chExt cx="217800" cy="1346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142.05pt;width:17.05pt;height:10.55pt" coordorigin="5580,2841" coordsize="341,211">
                <v:line id="shape_0" from="5586,2849" to="5921,284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3045" to="5921,30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2841" to="5579,305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2856" to="5915,305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6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2205355</wp:posOffset>
                </wp:positionV>
                <wp:extent cx="217805" cy="133985"/>
                <wp:effectExtent l="5715" t="5080" r="5080" b="5080"/>
                <wp:wrapNone/>
                <wp:docPr id="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173.65pt;width:17.1pt;height:10.5pt" coordorigin="4235,3473" coordsize="342,210">
                <v:line id="shape_0" from="4242,3480" to="4577,348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3677" to="4577,367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3473" to="4235,36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3487" to="4571,36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7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2205355</wp:posOffset>
                </wp:positionV>
                <wp:extent cx="217805" cy="133985"/>
                <wp:effectExtent l="5080" t="5080" r="5715" b="5080"/>
                <wp:wrapNone/>
                <wp:docPr id="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173.65pt;width:17.05pt;height:10.5pt" coordorigin="5580,3473" coordsize="341,210">
                <v:line id="shape_0" from="5586,3480" to="5921,348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3677" to="5921,367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3473" to="5579,36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3487" to="5915,36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8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2731135</wp:posOffset>
                </wp:positionV>
                <wp:extent cx="217805" cy="133985"/>
                <wp:effectExtent l="5080" t="5080" r="5715" b="5715"/>
                <wp:wrapNone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215.05pt;width:17.05pt;height:10.5pt" coordorigin="5580,4301" coordsize="341,210">
                <v:line id="shape_0" from="5586,4308" to="5921,430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4505" to="5921,450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4301" to="5579,451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4315" to="5915,451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4</w:t>
      </w:r>
      <w:r>
        <w:rPr>
          <w:rFonts w:eastAsia="Arial" w:cs="Arial" w:ascii="Arial" w:hAnsi="Arial"/>
          <w:b/>
          <w:sz w:val="16"/>
          <w:szCs w:val="16"/>
          <w:lang w:val="es-ES"/>
        </w:rPr>
        <w:t xml:space="preserve">.   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 xml:space="preserve">¿Las 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ns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ru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cc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ones pa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ll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nar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l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p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li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cac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ón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ue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on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as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?</w:t>
      </w:r>
    </w:p>
    <w:p>
      <w:pPr>
        <w:pStyle w:val="Normal"/>
        <w:spacing w:lineRule="exact" w:line="100" w:before="6" w:after="0"/>
        <w:rPr>
          <w:sz w:val="10"/>
          <w:szCs w:val="10"/>
          <w:lang w:val="es-ES"/>
        </w:rPr>
      </w:pPr>
      <w:r>
        <w:rPr>
          <w:sz w:val="10"/>
          <w:szCs w:val="10"/>
          <w:lang w:val="es-ES"/>
        </w:rPr>
      </w:r>
    </w:p>
    <w:p>
      <w:pPr>
        <w:pStyle w:val="Normal"/>
        <w:spacing w:lineRule="exact" w:line="180"/>
        <w:ind w:start="1603"/>
        <w:rPr>
          <w:rFonts w:ascii="Arial" w:hAnsi="Arial" w:eastAsia="Arial" w:cs="Arial"/>
          <w:sz w:val="16"/>
          <w:szCs w:val="16"/>
        </w:rPr>
      </w:pPr>
      <w:r>
        <mc:AlternateContent>
          <mc:Choice Requires="wpg">
            <w:drawing>
              <wp:anchor distT="0" distB="0" distL="114300" distR="114300" simplePos="0" relativeHeight="29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-204470</wp:posOffset>
                </wp:positionV>
                <wp:extent cx="6459220" cy="385445"/>
                <wp:effectExtent l="5080" t="5715" r="5080" b="5080"/>
                <wp:wrapNone/>
                <wp:docPr id="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385560"/>
                          <a:chOff x="0" y="0"/>
                          <a:chExt cx="6459120" cy="385560"/>
                        </a:xfrm>
                      </wpg:grpSpPr>
                      <wps:wsp>
                        <wps:cNvSpPr/>
                        <wps:spPr>
                          <a:xfrm>
                            <a:off x="5760" y="4320"/>
                            <a:ext cx="6449760" cy="149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7916" h="416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7"/>
                                </a:lnTo>
                                <a:lnTo>
                                  <a:pt x="17917" y="417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385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472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360"/>
                            <a:ext cx="0" cy="3758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3805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1pt;margin-top:-16.1pt;width:508.5pt;height:30.3pt" coordorigin="862,-322" coordsize="10170,606">
                <v:shape id="shape_0" coordsize="17917,418" fillcolor="#f1f1f1" stroked="f" o:allowincell="f" style="position:absolute;left:871;top:-315;width:10156;height:235;mso-wrap-style:none;v-text-anchor:middle;mso-position-horizontal-relative:page" path="m17916,0l0,0l0,417l17916,417l17916,0e">
                  <v:fill o:detectmouseclick="t" type="solid" color2="#0e0e0e"/>
                  <v:stroke color="#3465a4" joinstyle="round" endcap="flat"/>
                  <w10:wrap type="none"/>
                </v:shape>
                <v:line id="shape_0" from="862,-322" to="862,28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307" to="1198,-7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307" to="11027,28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315" to="11033,-31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82" to="11033,-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277" to="11033,27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0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-0.35pt;width:17.1pt;height:10.45pt" coordorigin="2554,-7" coordsize="342,209">
                <v:line id="shape_0" from="2561,0" to="2896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96" to="2896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-7" to="2554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6" to="2890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1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-0.35pt;width:17.1pt;height:10.45pt" coordorigin="4235,-7" coordsize="342,209">
                <v:line id="shape_0" from="4242,0" to="4577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96" to="4577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-7" to="4235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6" to="4571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2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-0.35pt;width:17.05pt;height:10.45pt" coordorigin="5580,-7" coordsize="341,209">
                <v:line id="shape_0" from="5586,0" to="592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96" to="592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-7" to="557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6" to="591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3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-0.35pt;width:17.1pt;height:10.45pt" coordorigin="7259,-7" coordsize="342,209">
                <v:line id="shape_0" from="7266,0" to="760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96" to="760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-7" to="725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6" to="759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4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736600</wp:posOffset>
                </wp:positionV>
                <wp:extent cx="217805" cy="134620"/>
                <wp:effectExtent l="5080" t="5715" r="5715" b="5080"/>
                <wp:wrapNone/>
                <wp:docPr id="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4640"/>
                          <a:chOff x="0" y="0"/>
                          <a:chExt cx="217800" cy="1346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58pt;width:17.1pt;height:10.55pt" coordorigin="2554,1160" coordsize="342,211">
                <v:line id="shape_0" from="2561,1168" to="2896,11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364" to="2896,136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1160" to="2554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1175" to="2890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5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736600</wp:posOffset>
                </wp:positionV>
                <wp:extent cx="217805" cy="134620"/>
                <wp:effectExtent l="5715" t="5715" r="5080" b="5080"/>
                <wp:wrapNone/>
                <wp:docPr id="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4640"/>
                          <a:chOff x="0" y="0"/>
                          <a:chExt cx="217800" cy="1346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58pt;width:17.1pt;height:10.55pt" coordorigin="7259,1160" coordsize="342,211">
                <v:line id="shape_0" from="7266,1168" to="7601,11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364" to="7601,136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1160" to="7259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1175" to="7595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6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-4445</wp:posOffset>
                </wp:positionV>
                <wp:extent cx="218440" cy="133985"/>
                <wp:effectExtent l="5715" t="5080" r="5080" b="5080"/>
                <wp:wrapNone/>
                <wp:docPr id="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-0.35pt;width:17.15pt;height:10.45pt" coordorigin="9040,-7" coordsize="343,209">
                <v:line id="shape_0" from="9040,-7" to="9040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6" to="9376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0" to="9383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" to="9383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7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1241425</wp:posOffset>
                </wp:positionV>
                <wp:extent cx="217805" cy="133985"/>
                <wp:effectExtent l="5080" t="5715" r="5715" b="5080"/>
                <wp:wrapNone/>
                <wp:docPr id="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97.75pt;width:17.1pt;height:10.5pt" coordorigin="2554,1955" coordsize="342,210">
                <v:line id="shape_0" from="2561,1962" to="2896,19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2159" to="2896,21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1955" to="2554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1969" to="2890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8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1241425</wp:posOffset>
                </wp:positionV>
                <wp:extent cx="217805" cy="133985"/>
                <wp:effectExtent l="5715" t="5715" r="5080" b="5080"/>
                <wp:wrapNone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97.75pt;width:17.1pt;height:10.5pt" coordorigin="7259,1955" coordsize="342,210">
                <v:line id="shape_0" from="7266,1962" to="7601,19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2159" to="7601,21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1955" to="7259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1969" to="7595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39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736600</wp:posOffset>
                </wp:positionV>
                <wp:extent cx="218440" cy="134620"/>
                <wp:effectExtent l="5715" t="5715" r="5080" b="5080"/>
                <wp:wrapNone/>
                <wp:docPr id="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4640"/>
                          <a:chOff x="0" y="0"/>
                          <a:chExt cx="218520" cy="1346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58pt;width:17.15pt;height:10.55pt" coordorigin="9040,1160" coordsize="343,211">
                <v:line id="shape_0" from="9040,1160" to="9040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1175" to="9376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168" to="9383,11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364" to="9383,136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0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1613535</wp:posOffset>
                </wp:positionV>
                <wp:extent cx="217805" cy="133985"/>
                <wp:effectExtent l="5080" t="5715" r="5715" b="5080"/>
                <wp:wrapNone/>
                <wp:docPr id="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127.05pt;width:17.1pt;height:10.5pt" coordorigin="2554,2541" coordsize="342,210">
                <v:line id="shape_0" from="2561,2548" to="2896,25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2745" to="2896,27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2541" to="2554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2555" to="2890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1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1613535</wp:posOffset>
                </wp:positionV>
                <wp:extent cx="217805" cy="133985"/>
                <wp:effectExtent l="5715" t="5715" r="5080" b="5080"/>
                <wp:wrapNone/>
                <wp:docPr id="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127.05pt;width:17.1pt;height:10.5pt" coordorigin="7259,2541" coordsize="342,210">
                <v:line id="shape_0" from="7266,2548" to="7601,25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2745" to="7601,27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2541" to="7259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2555" to="7595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2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1241425</wp:posOffset>
                </wp:positionV>
                <wp:extent cx="218440" cy="133985"/>
                <wp:effectExtent l="5715" t="5715" r="5080" b="5080"/>
                <wp:wrapNone/>
                <wp:docPr id="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97.75pt;width:17.15pt;height:10.5pt" coordorigin="9040,1955" coordsize="343,210">
                <v:line id="shape_0" from="9040,1955" to="9040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1969" to="9376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2" to="9383,19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159" to="9383,21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3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2014220</wp:posOffset>
                </wp:positionV>
                <wp:extent cx="217805" cy="133985"/>
                <wp:effectExtent l="5080" t="5715" r="5715" b="5080"/>
                <wp:wrapNone/>
                <wp:docPr id="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158.6pt;width:17.1pt;height:10.5pt" coordorigin="2554,3172" coordsize="342,210">
                <v:line id="shape_0" from="2561,3179" to="2896,317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3376" to="2896,337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3172" to="2554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3187" to="2890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4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2014220</wp:posOffset>
                </wp:positionV>
                <wp:extent cx="217805" cy="133985"/>
                <wp:effectExtent l="5715" t="5715" r="5080" b="5080"/>
                <wp:wrapNone/>
                <wp:docPr id="4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158.6pt;width:17.1pt;height:10.5pt" coordorigin="7259,3172" coordsize="342,210">
                <v:line id="shape_0" from="7266,3179" to="7601,317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3376" to="7601,337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3172" to="7259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3187" to="7595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5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1613535</wp:posOffset>
                </wp:positionV>
                <wp:extent cx="218440" cy="133985"/>
                <wp:effectExtent l="5715" t="5715" r="5080" b="5080"/>
                <wp:wrapNone/>
                <wp:docPr id="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127.05pt;width:17.15pt;height:10.5pt" coordorigin="9040,2541" coordsize="343,210">
                <v:line id="shape_0" from="9040,2541" to="9040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2555" to="9376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548" to="9383,25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745" to="9383,27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6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2540000</wp:posOffset>
                </wp:positionV>
                <wp:extent cx="217805" cy="133985"/>
                <wp:effectExtent l="5080" t="5715" r="5715" b="5080"/>
                <wp:wrapNone/>
                <wp:docPr id="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200pt;width:17.1pt;height:10.5pt" coordorigin="2554,4000" coordsize="342,210">
                <v:line id="shape_0" from="2561,4006" to="2896,400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4204" to="2896,4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4000" to="2554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4015" to="2890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7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2540000</wp:posOffset>
                </wp:positionV>
                <wp:extent cx="217805" cy="133985"/>
                <wp:effectExtent l="5715" t="5715" r="5080" b="5080"/>
                <wp:wrapNone/>
                <wp:docPr id="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200pt;width:17.1pt;height:10.5pt" coordorigin="4235,4000" coordsize="342,210">
                <v:line id="shape_0" from="4242,4006" to="4577,400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4204" to="4577,4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4000" to="4235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4015" to="4571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8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2540000</wp:posOffset>
                </wp:positionV>
                <wp:extent cx="217805" cy="133985"/>
                <wp:effectExtent l="5715" t="5715" r="5080" b="5080"/>
                <wp:wrapNone/>
                <wp:docPr id="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200pt;width:17.1pt;height:10.5pt" coordorigin="7259,4000" coordsize="342,210">
                <v:line id="shape_0" from="7266,4006" to="7601,400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4204" to="7601,4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4000" to="7259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4015" to="7595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49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2014220</wp:posOffset>
                </wp:positionV>
                <wp:extent cx="218440" cy="133985"/>
                <wp:effectExtent l="5715" t="5715" r="5080" b="5080"/>
                <wp:wrapNone/>
                <wp:docPr id="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158.6pt;width:17.15pt;height:10.5pt" coordorigin="9040,3172" coordsize="343,210">
                <v:line id="shape_0" from="9040,3172" to="9040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3187" to="9376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179" to="9383,317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376" to="9383,337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0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2540000</wp:posOffset>
                </wp:positionV>
                <wp:extent cx="218440" cy="133985"/>
                <wp:effectExtent l="5715" t="5715" r="5080" b="5080"/>
                <wp:wrapNone/>
                <wp:docPr id="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396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200pt;width:17.15pt;height:10.5pt" coordorigin="9040,4000" coordsize="343,210">
                <v:line id="shape_0" from="9040,4000" to="9040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4015" to="9376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4006" to="9383,400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4204" to="9383,4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position w:val="-1"/>
          <w:sz w:val="16"/>
          <w:szCs w:val="16"/>
        </w:rPr>
        <w:t xml:space="preserve">1                                  </w:t>
      </w:r>
      <w:r>
        <w:rPr>
          <w:rFonts w:eastAsia="Arial" w:cs="Arial" w:ascii="Arial" w:hAnsi="Arial"/>
          <w:spacing w:val="40"/>
          <w:position w:val="-1"/>
          <w:sz w:val="16"/>
          <w:szCs w:val="16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</w:rPr>
        <w:t xml:space="preserve">2                           </w:t>
      </w:r>
      <w:r>
        <w:rPr>
          <w:rFonts w:eastAsia="Arial" w:cs="Arial" w:ascii="Arial" w:hAnsi="Arial"/>
          <w:spacing w:val="14"/>
          <w:position w:val="-1"/>
          <w:sz w:val="16"/>
          <w:szCs w:val="16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</w:rPr>
        <w:t xml:space="preserve">3                                  </w:t>
      </w:r>
      <w:r>
        <w:rPr>
          <w:rFonts w:eastAsia="Arial" w:cs="Arial" w:ascii="Arial" w:hAnsi="Arial"/>
          <w:spacing w:val="39"/>
          <w:position w:val="-1"/>
          <w:sz w:val="16"/>
          <w:szCs w:val="16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</w:rPr>
        <w:t xml:space="preserve">4                                    </w:t>
      </w:r>
      <w:r>
        <w:rPr>
          <w:rFonts w:eastAsia="Arial" w:cs="Arial" w:ascii="Arial" w:hAnsi="Arial"/>
          <w:spacing w:val="2"/>
          <w:position w:val="-1"/>
          <w:sz w:val="16"/>
          <w:szCs w:val="16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</w:rPr>
        <w:t>5</w:t>
      </w:r>
    </w:p>
    <w:p>
      <w:pPr>
        <w:pStyle w:val="Normal"/>
        <w:spacing w:lineRule="exact" w:line="200" w:before="7" w:after="0"/>
        <w:rPr/>
      </w:pPr>
      <w:r>
        <w:rPr/>
      </w:r>
    </w:p>
    <w:tbl>
      <w:tblPr>
        <w:tblW w:w="10164" w:type="dxa"/>
        <w:jc w:val="start"/>
        <w:tblInd w:w="130" w:type="dxa"/>
        <w:tblLayout w:type="fixed"/>
        <w:tblCellMar>
          <w:top w:w="0" w:type="dxa"/>
          <w:start w:w="9" w:type="dxa"/>
          <w:bottom w:w="0" w:type="dxa"/>
          <w:end w:w="0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233" w:hRule="exact"/>
        </w:trPr>
        <w:tc>
          <w:tcPr>
            <w:tcW w:w="10164" w:type="dxa"/>
            <w:gridSpan w:val="2"/>
            <w:tcBorders>
              <w:start w:val="single" w:sz="6" w:space="0" w:color="000000"/>
              <w:bottom w:val="single" w:sz="6" w:space="0" w:color="000000"/>
            </w:tcBorders>
            <w:shd w:color="auto" w:fill="1F487C" w:val="clear"/>
          </w:tcPr>
          <w:p>
            <w:pPr>
              <w:pStyle w:val="Normal"/>
              <w:spacing w:before="39" w:after="0"/>
              <w:ind w:start="4478" w:end="4483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EX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ÓN</w:t>
            </w:r>
          </w:p>
        </w:tc>
      </w:tr>
      <w:tr>
        <w:trPr>
          <w:trHeight w:val="466" w:hRule="exac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exact" w:line="120" w:before="5" w:after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Normal"/>
              <w:ind w:star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5.</w:t>
            </w:r>
          </w:p>
        </w:tc>
        <w:tc>
          <w:tcPr>
            <w:tcW w:w="9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auto" w:line="269" w:before="21" w:after="0"/>
              <w:ind w:start="25" w:end="242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proporcionó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/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í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odo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ate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,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,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y</w:t>
            </w:r>
            <w:r>
              <w:rPr>
                <w:rFonts w:eastAsia="Arial" w:cs="Arial" w:ascii="Arial" w:hAnsi="Arial"/>
                <w:b/>
                <w:spacing w:val="38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he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cesa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ll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eva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bo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 del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del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rf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uál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ó?</w:t>
            </w:r>
          </w:p>
        </w:tc>
      </w:tr>
      <w:tr>
        <w:trPr>
          <w:trHeight w:val="281" w:hRule="exact"/>
        </w:trPr>
        <w:tc>
          <w:tcPr>
            <w:tcW w:w="10164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74" w:after="0"/>
              <w:ind w:star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80" w:before="5" w:after="0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164" w:type="dxa"/>
        <w:jc w:val="start"/>
        <w:tblInd w:w="130" w:type="dxa"/>
        <w:tblLayout w:type="fixed"/>
        <w:tblCellMar>
          <w:top w:w="0" w:type="dxa"/>
          <w:start w:w="9" w:type="dxa"/>
          <w:bottom w:w="0" w:type="dxa"/>
          <w:end w:w="9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394" w:hRule="exac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98" w:after="0"/>
              <w:ind w:star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6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exact" w:line="160"/>
              <w:ind w:star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ugar (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de tr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ba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j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o/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ns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ones de C</w:t>
            </w:r>
            <w:r>
              <w:rPr>
                <w:rFonts w:eastAsia="Arial" w:cs="Arial" w:ascii="Arial" w:hAnsi="Arial"/>
                <w:b/>
                <w:spacing w:val="-9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 GLO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B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GLOB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S.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-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GLOB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.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.</w:t>
            </w:r>
            <w:r>
              <w:rPr>
                <w:rFonts w:eastAsia="Arial" w:cs="Arial" w:ascii="Arial" w:hAnsi="Arial"/>
                <w:b/>
                <w:spacing w:val="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donde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us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</w:t>
            </w:r>
          </w:p>
          <w:p>
            <w:pPr>
              <w:pStyle w:val="Normal"/>
              <w:spacing w:before="22" w:after="0"/>
              <w:ind w:star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 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nado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/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 aprop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do?</w:t>
            </w:r>
          </w:p>
        </w:tc>
      </w:tr>
      <w:tr>
        <w:trPr>
          <w:trHeight w:val="379" w:hRule="exact"/>
        </w:trPr>
        <w:tc>
          <w:tcPr>
            <w:tcW w:w="10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93" w:after="0"/>
              <w:ind w:star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star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7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8" w:after="0"/>
              <w:ind w:star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¿Las pr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gunt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ns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ru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ones duran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proc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on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y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de f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ác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nsión?</w:t>
            </w:r>
          </w:p>
        </w:tc>
      </w:tr>
      <w:tr>
        <w:trPr>
          <w:trHeight w:val="274" w:hRule="exact"/>
        </w:trPr>
        <w:tc>
          <w:tcPr>
            <w:tcW w:w="10164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7" w:after="0"/>
              <w:ind w:star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60" w:before="3" w:after="0"/>
        <w:rPr>
          <w:sz w:val="7"/>
          <w:szCs w:val="7"/>
        </w:rPr>
      </w:pPr>
      <w:r>
        <w:rPr>
          <w:sz w:val="7"/>
          <w:szCs w:val="7"/>
        </w:rPr>
      </w:r>
    </w:p>
    <w:tbl>
      <w:tblPr>
        <w:tblW w:w="10164" w:type="dxa"/>
        <w:jc w:val="start"/>
        <w:tblInd w:w="130" w:type="dxa"/>
        <w:tblLayout w:type="fixed"/>
        <w:tblCellMar>
          <w:top w:w="0" w:type="dxa"/>
          <w:start w:w="9" w:type="dxa"/>
          <w:bottom w:w="0" w:type="dxa"/>
          <w:end w:w="9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star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8.</w:t>
            </w:r>
          </w:p>
        </w:tc>
        <w:tc>
          <w:tcPr>
            <w:tcW w:w="9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7" w:after="0"/>
              <w:ind w:star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ón?</w:t>
            </w:r>
          </w:p>
        </w:tc>
      </w:tr>
      <w:tr>
        <w:trPr>
          <w:trHeight w:val="382" w:hRule="exact"/>
        </w:trPr>
        <w:tc>
          <w:tcPr>
            <w:tcW w:w="10164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00" w:before="3" w:after="0"/>
              <w:rPr>
                <w:sz w:val="10"/>
                <w:szCs w:val="10"/>
                <w:lang w:val="es-ES"/>
              </w:rPr>
            </w:pPr>
            <w:r>
              <w:rPr>
                <w:sz w:val="10"/>
                <w:szCs w:val="10"/>
                <w:lang w:val="es-ES"/>
              </w:rPr>
            </w:r>
          </w:p>
          <w:p>
            <w:pPr>
              <w:pStyle w:val="Normal"/>
              <w:ind w:star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  <w:tr>
        <w:trPr>
          <w:trHeight w:val="233" w:hRule="exact"/>
        </w:trPr>
        <w:tc>
          <w:tcPr>
            <w:tcW w:w="10164" w:type="dxa"/>
            <w:gridSpan w:val="2"/>
            <w:tcBorders>
              <w:start w:val="single" w:sz="6" w:space="0" w:color="000000"/>
              <w:bottom w:val="single" w:sz="6" w:space="0" w:color="000000"/>
            </w:tcBorders>
            <w:shd w:color="auto" w:fill="1F487C" w:val="clear"/>
          </w:tcPr>
          <w:p>
            <w:pPr>
              <w:pStyle w:val="Normal"/>
              <w:spacing w:before="39" w:after="0"/>
              <w:ind w:start="4425" w:end="4421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EX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D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A</w:t>
            </w:r>
          </w:p>
        </w:tc>
      </w:tr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star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9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7" w:after="0"/>
              <w:ind w:star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nador/a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puntu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ón?</w:t>
            </w:r>
          </w:p>
        </w:tc>
      </w:tr>
      <w:tr>
        <w:trPr>
          <w:trHeight w:val="290" w:hRule="exact"/>
        </w:trPr>
        <w:tc>
          <w:tcPr>
            <w:tcW w:w="10164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84" w:after="0"/>
              <w:ind w:star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100" w:before="6" w:after="0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spacing w:lineRule="exact" w:line="180"/>
        <w:ind w:start="179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position w:val="-1"/>
          <w:sz w:val="16"/>
          <w:szCs w:val="16"/>
          <w:lang w:val="es-ES"/>
        </w:rPr>
        <w:t>10</w:t>
      </w:r>
      <w:r>
        <w:rPr>
          <w:rFonts w:eastAsia="Arial" w:cs="Arial" w:ascii="Arial" w:hAnsi="Arial"/>
          <w:b/>
          <w:position w:val="-1"/>
          <w:sz w:val="16"/>
          <w:szCs w:val="16"/>
          <w:lang w:val="es-ES"/>
        </w:rPr>
        <w:t xml:space="preserve">. </w:t>
      </w:r>
      <w:r>
        <w:rPr>
          <w:rFonts w:eastAsia="Arial" w:cs="Arial" w:ascii="Arial" w:hAnsi="Arial"/>
          <w:b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¿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nador/a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g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ó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b/>
          <w:sz w:val="16"/>
          <w:szCs w:val="16"/>
          <w:lang w:val="es-ES"/>
        </w:rPr>
        <w:t>d.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 xml:space="preserve">de 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z w:val="16"/>
          <w:szCs w:val="16"/>
          <w:lang w:val="es-ES"/>
        </w:rPr>
        <w:t>ne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pro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fes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onal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z w:val="16"/>
          <w:szCs w:val="16"/>
          <w:lang w:val="es-ES"/>
        </w:rPr>
        <w:t>on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z w:val="16"/>
          <w:szCs w:val="16"/>
          <w:lang w:val="es-ES"/>
        </w:rPr>
        <w:t>ord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li</w:t>
      </w:r>
      <w:r>
        <w:rPr>
          <w:rFonts w:eastAsia="Arial" w:cs="Arial" w:ascii="Arial" w:hAnsi="Arial"/>
          <w:b/>
          <w:sz w:val="16"/>
          <w:szCs w:val="16"/>
          <w:lang w:val="es-ES"/>
        </w:rPr>
        <w:t>dad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y</w:t>
      </w:r>
      <w:r>
        <w:rPr>
          <w:rFonts w:eastAsia="Arial" w:cs="Arial" w:ascii="Arial" w:hAnsi="Arial"/>
          <w:b/>
          <w:spacing w:val="-7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es</w:t>
      </w:r>
      <w:r>
        <w:rPr>
          <w:rFonts w:eastAsia="Arial" w:cs="Arial" w:ascii="Arial" w:hAnsi="Arial"/>
          <w:b/>
          <w:sz w:val="16"/>
          <w:szCs w:val="16"/>
          <w:lang w:val="es-ES"/>
        </w:rPr>
        <w:t>pe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sz w:val="16"/>
          <w:szCs w:val="16"/>
          <w:lang w:val="es-ES"/>
        </w:rPr>
        <w:t>o?</w:t>
      </w:r>
    </w:p>
    <w:p>
      <w:pPr>
        <w:pStyle w:val="Normal"/>
        <w:spacing w:lineRule="exact" w:line="140" w:before="8" w:after="0"/>
        <w:rPr>
          <w:sz w:val="14"/>
          <w:szCs w:val="14"/>
          <w:lang w:val="es-ES"/>
        </w:rPr>
      </w:pPr>
      <w:r>
        <w:rPr>
          <w:sz w:val="14"/>
          <w:szCs w:val="14"/>
          <w:lang w:val="es-ES"/>
        </w:rPr>
      </w:r>
    </w:p>
    <w:p>
      <w:pPr>
        <w:pStyle w:val="Normal"/>
        <w:ind w:start="1603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0" distB="0" distL="114300" distR="114300" simplePos="0" relativeHeight="51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-228600</wp:posOffset>
                </wp:positionV>
                <wp:extent cx="6459220" cy="354330"/>
                <wp:effectExtent l="5080" t="5080" r="5080" b="5715"/>
                <wp:wrapNone/>
                <wp:docPr id="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354240"/>
                          <a:chOff x="0" y="0"/>
                          <a:chExt cx="6459120" cy="354240"/>
                        </a:xfrm>
                      </wpg:grpSpPr>
                      <wps:wsp>
                        <wps:cNvSpPr/>
                        <wps:spPr>
                          <a:xfrm>
                            <a:off x="5760" y="4320"/>
                            <a:ext cx="644976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7916" h="415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5"/>
                                </a:lnTo>
                                <a:lnTo>
                                  <a:pt x="17917" y="415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3542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47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000"/>
                            <a:ext cx="0" cy="34560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1pt;margin-top:-18pt;width:508.5pt;height:27.85pt" coordorigin="862,-360" coordsize="10170,557">
                <v:shape id="shape_0" coordsize="17917,416" fillcolor="#f1f1f1" stroked="f" o:allowincell="f" style="position:absolute;left:871;top:-353;width:10156;height:234;mso-wrap-style:none;v-text-anchor:middle;mso-position-horizontal-relative:page" path="m17916,0l0,0l0,415l17916,415l17916,0e">
                  <v:fill o:detectmouseclick="t" type="solid" color2="#0e0e0e"/>
                  <v:stroke color="#3465a4" joinstyle="round" endcap="flat"/>
                  <w10:wrap type="none"/>
                </v:shape>
                <v:line id="shape_0" from="862,-360" to="862,19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346" to="1198,-11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346" to="11027,19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353" to="11033,-35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120" to="11033,-1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2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-0.35pt;width:17.1pt;height:10.45pt" coordorigin="2554,-7" coordsize="342,209">
                <v:line id="shape_0" from="2561,0" to="2896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96" to="2896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-7" to="2554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6" to="2890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3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-0.35pt;width:17.1pt;height:10.45pt" coordorigin="4235,-7" coordsize="342,209">
                <v:line id="shape_0" from="4242,0" to="4577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96" to="4577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-7" to="4235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6" to="4571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4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-0.35pt;width:17.05pt;height:10.45pt" coordorigin="5580,-7" coordsize="341,209">
                <v:line id="shape_0" from="5586,0" to="592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96" to="592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-7" to="557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6" to="591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5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-0.35pt;width:17.1pt;height:10.45pt" coordorigin="7259,-7" coordsize="342,209">
                <v:line id="shape_0" from="7266,0" to="760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96" to="760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-7" to="725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6" to="759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6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-4445</wp:posOffset>
                </wp:positionV>
                <wp:extent cx="218440" cy="133985"/>
                <wp:effectExtent l="5715" t="5080" r="5080" b="5080"/>
                <wp:wrapNone/>
                <wp:docPr id="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-0.35pt;width:17.15pt;height:10.45pt" coordorigin="9040,-7" coordsize="343,209">
                <v:line id="shape_0" from="9040,-7" to="9040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6" to="9376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0" to="9383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" to="9383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z w:val="16"/>
          <w:szCs w:val="16"/>
          <w:lang w:val="es-ES"/>
        </w:rPr>
        <w:t xml:space="preserve">1                                  </w:t>
      </w:r>
      <w:r>
        <w:rPr>
          <w:rFonts w:eastAsia="Arial" w:cs="Arial" w:ascii="Arial" w:hAnsi="Arial"/>
          <w:spacing w:val="40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2                           </w:t>
      </w:r>
      <w:r>
        <w:rPr>
          <w:rFonts w:eastAsia="Arial" w:cs="Arial" w:ascii="Arial" w:hAnsi="Arial"/>
          <w:spacing w:val="14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3                                  </w:t>
      </w:r>
      <w:r>
        <w:rPr>
          <w:rFonts w:eastAsia="Arial" w:cs="Arial" w:ascii="Arial" w:hAnsi="Arial"/>
          <w:spacing w:val="39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4                                    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5</w:t>
      </w:r>
    </w:p>
    <w:p>
      <w:pPr>
        <w:pStyle w:val="Normal"/>
        <w:spacing w:lineRule="exact" w:line="220" w:before="4"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</w:r>
    </w:p>
    <w:p>
      <w:pPr>
        <w:pStyle w:val="Normal"/>
        <w:spacing w:lineRule="exact" w:line="180"/>
        <w:ind w:start="179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position w:val="-1"/>
          <w:sz w:val="16"/>
          <w:szCs w:val="16"/>
          <w:lang w:val="es-ES"/>
        </w:rPr>
        <w:t>11</w:t>
      </w:r>
      <w:r>
        <w:rPr>
          <w:rFonts w:eastAsia="Arial" w:cs="Arial" w:ascii="Arial" w:hAnsi="Arial"/>
          <w:b/>
          <w:position w:val="-1"/>
          <w:sz w:val="16"/>
          <w:szCs w:val="16"/>
          <w:lang w:val="es-ES"/>
        </w:rPr>
        <w:t xml:space="preserve">. </w:t>
      </w:r>
      <w:r>
        <w:rPr>
          <w:rFonts w:eastAsia="Arial" w:cs="Arial" w:ascii="Arial" w:hAnsi="Arial"/>
          <w:b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¿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nador/a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demos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sz w:val="16"/>
          <w:szCs w:val="16"/>
          <w:lang w:val="es-ES"/>
        </w:rPr>
        <w:t>ró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z w:val="16"/>
          <w:szCs w:val="16"/>
          <w:lang w:val="es-ES"/>
        </w:rPr>
        <w:t>onoc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pro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f</w:t>
      </w:r>
      <w:r>
        <w:rPr>
          <w:rFonts w:eastAsia="Arial" w:cs="Arial" w:ascii="Arial" w:hAnsi="Arial"/>
          <w:b/>
          <w:sz w:val="16"/>
          <w:szCs w:val="16"/>
          <w:lang w:val="es-ES"/>
        </w:rPr>
        <w:t>und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dad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(</w:t>
      </w:r>
      <w:r>
        <w:rPr>
          <w:rFonts w:eastAsia="Arial" w:cs="Arial" w:ascii="Arial" w:hAnsi="Arial"/>
          <w:b/>
          <w:sz w:val="16"/>
          <w:szCs w:val="16"/>
          <w:lang w:val="es-ES"/>
        </w:rPr>
        <w:t>do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o)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l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á</w:t>
      </w:r>
      <w:r>
        <w:rPr>
          <w:rFonts w:eastAsia="Arial" w:cs="Arial" w:ascii="Arial" w:hAnsi="Arial"/>
          <w:b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ea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n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l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que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sa</w:t>
      </w:r>
      <w:r>
        <w:rPr>
          <w:rFonts w:eastAsia="Arial" w:cs="Arial" w:ascii="Arial" w:hAnsi="Arial"/>
          <w:b/>
          <w:sz w:val="16"/>
          <w:szCs w:val="16"/>
          <w:lang w:val="es-ES"/>
        </w:rPr>
        <w:t>rro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ll</w:t>
      </w:r>
      <w:r>
        <w:rPr>
          <w:rFonts w:eastAsia="Arial" w:cs="Arial" w:ascii="Arial" w:hAnsi="Arial"/>
          <w:b/>
          <w:sz w:val="16"/>
          <w:szCs w:val="16"/>
          <w:lang w:val="es-ES"/>
        </w:rPr>
        <w:t>ó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z w:val="16"/>
          <w:szCs w:val="16"/>
          <w:lang w:val="es-ES"/>
        </w:rPr>
        <w:t>u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ón?</w:t>
      </w:r>
    </w:p>
    <w:p>
      <w:pPr>
        <w:pStyle w:val="Normal"/>
        <w:spacing w:lineRule="exact" w:line="160" w:before="3" w:after="0"/>
        <w:rPr>
          <w:sz w:val="17"/>
          <w:szCs w:val="17"/>
          <w:lang w:val="es-ES"/>
        </w:rPr>
      </w:pPr>
      <w:r>
        <w:rPr>
          <w:sz w:val="17"/>
          <w:szCs w:val="17"/>
          <w:lang w:val="es-ES"/>
        </w:rPr>
      </w:r>
    </w:p>
    <w:p>
      <w:pPr>
        <w:pStyle w:val="Normal"/>
        <w:spacing w:before="40" w:after="0"/>
        <w:ind w:start="1603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0" distB="0" distL="114300" distR="114300" simplePos="0" relativeHeight="57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-311785</wp:posOffset>
                </wp:positionV>
                <wp:extent cx="6459220" cy="463550"/>
                <wp:effectExtent l="5080" t="5080" r="5080" b="5080"/>
                <wp:wrapNone/>
                <wp:docPr id="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463680"/>
                          <a:chOff x="0" y="0"/>
                          <a:chExt cx="6459120" cy="463680"/>
                        </a:xfrm>
                      </wpg:grpSpPr>
                      <wps:wsp>
                        <wps:cNvSpPr/>
                        <wps:spPr>
                          <a:xfrm>
                            <a:off x="5760" y="5040"/>
                            <a:ext cx="6449760" cy="281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7916" h="783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783"/>
                                </a:lnTo>
                                <a:lnTo>
                                  <a:pt x="17917" y="783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46368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28008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360"/>
                            <a:ext cx="0" cy="453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504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2851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1pt;margin-top:-24.55pt;width:508.5pt;height:36.45pt" coordorigin="862,-491" coordsize="10170,729">
                <v:shape id="shape_0" coordsize="17917,784" fillcolor="#f1f1f1" stroked="f" o:allowincell="f" style="position:absolute;left:871;top:-483;width:10156;height:443;mso-wrap-style:none;v-text-anchor:middle;mso-position-horizontal-relative:page" path="m17916,0l0,0l0,783l17916,783l17916,0e">
                  <v:fill o:detectmouseclick="t" type="solid" color2="#0e0e0e"/>
                  <v:stroke color="#3465a4" joinstyle="round" endcap="flat"/>
                  <w10:wrap type="none"/>
                </v:shape>
                <v:line id="shape_0" from="862,-491" to="862,23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476" to="1198,-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476" to="11027,23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483" to="11033,-4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42" to="11033,-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8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20320</wp:posOffset>
                </wp:positionV>
                <wp:extent cx="217805" cy="133985"/>
                <wp:effectExtent l="5080" t="5080" r="5715" b="5715"/>
                <wp:wrapNone/>
                <wp:docPr id="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1.6pt;width:17.1pt;height:10.5pt" coordorigin="2554,32" coordsize="342,210">
                <v:line id="shape_0" from="2561,39" to="2896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236" to="2896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32" to="2554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46" to="2890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59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20320</wp:posOffset>
                </wp:positionV>
                <wp:extent cx="217805" cy="133985"/>
                <wp:effectExtent l="5715" t="5080" r="5080" b="5715"/>
                <wp:wrapNone/>
                <wp:docPr id="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1.6pt;width:17.1pt;height:10.5pt" coordorigin="4235,32" coordsize="342,210">
                <v:line id="shape_0" from="4242,39" to="4577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236" to="4577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32" to="4235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46" to="4571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0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20320</wp:posOffset>
                </wp:positionV>
                <wp:extent cx="217805" cy="133985"/>
                <wp:effectExtent l="5080" t="5080" r="5715" b="5715"/>
                <wp:wrapNone/>
                <wp:docPr id="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1.6pt;width:17.05pt;height:10.5pt" coordorigin="5580,32" coordsize="341,210">
                <v:line id="shape_0" from="5586,39" to="5921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236" to="5921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32" to="5579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46" to="5915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1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20320</wp:posOffset>
                </wp:positionV>
                <wp:extent cx="217805" cy="133985"/>
                <wp:effectExtent l="5715" t="5080" r="5080" b="5715"/>
                <wp:wrapNone/>
                <wp:docPr id="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1.6pt;width:17.1pt;height:10.5pt" coordorigin="7259,32" coordsize="342,210">
                <v:line id="shape_0" from="7266,39" to="7601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236" to="7601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32" to="7259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46" to="7595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2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20320</wp:posOffset>
                </wp:positionV>
                <wp:extent cx="218440" cy="133985"/>
                <wp:effectExtent l="5715" t="5080" r="5080" b="5715"/>
                <wp:wrapNone/>
                <wp:docPr id="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1.6pt;width:17.15pt;height:10.5pt" coordorigin="9040,32" coordsize="343,210">
                <v:line id="shape_0" from="9040,32" to="9040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46" to="9376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9" to="9383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36" to="9383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z w:val="16"/>
          <w:szCs w:val="16"/>
          <w:lang w:val="es-ES"/>
        </w:rPr>
        <w:t xml:space="preserve">1                                  </w:t>
      </w:r>
      <w:r>
        <w:rPr>
          <w:rFonts w:eastAsia="Arial" w:cs="Arial" w:ascii="Arial" w:hAnsi="Arial"/>
          <w:spacing w:val="40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2                           </w:t>
      </w:r>
      <w:r>
        <w:rPr>
          <w:rFonts w:eastAsia="Arial" w:cs="Arial" w:ascii="Arial" w:hAnsi="Arial"/>
          <w:spacing w:val="14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3                                  </w:t>
      </w:r>
      <w:r>
        <w:rPr>
          <w:rFonts w:eastAsia="Arial" w:cs="Arial" w:ascii="Arial" w:hAnsi="Arial"/>
          <w:spacing w:val="39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4                                    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5</w:t>
      </w:r>
    </w:p>
    <w:p>
      <w:pPr>
        <w:pStyle w:val="Normal"/>
        <w:spacing w:lineRule="exact" w:line="120"/>
        <w:rPr>
          <w:sz w:val="13"/>
          <w:szCs w:val="13"/>
          <w:lang w:val="es-ES"/>
        </w:rPr>
      </w:pPr>
      <w:r>
        <w:rPr>
          <w:sz w:val="13"/>
          <w:szCs w:val="13"/>
          <w:lang w:val="es-ES"/>
        </w:rPr>
      </w:r>
    </w:p>
    <w:p>
      <w:pPr>
        <w:pStyle w:val="Normal"/>
        <w:ind w:start="179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12</w:t>
      </w:r>
      <w:r>
        <w:rPr>
          <w:rFonts w:eastAsia="Arial" w:cs="Arial" w:ascii="Arial" w:hAnsi="Arial"/>
          <w:b/>
          <w:sz w:val="16"/>
          <w:szCs w:val="16"/>
          <w:lang w:val="es-ES"/>
        </w:rPr>
        <w:t xml:space="preserve">. 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¿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Si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n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que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nador/a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 xml:space="preserve">ue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j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us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o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/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im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pa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rc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?</w:t>
      </w:r>
    </w:p>
    <w:p>
      <w:pPr>
        <w:pStyle w:val="Normal"/>
        <w:spacing w:lineRule="exact" w:line="120" w:before="5" w:after="0"/>
        <w:rPr>
          <w:sz w:val="13"/>
          <w:szCs w:val="13"/>
          <w:lang w:val="es-ES"/>
        </w:rPr>
      </w:pPr>
      <w:r>
        <w:rPr>
          <w:sz w:val="13"/>
          <w:szCs w:val="13"/>
          <w:lang w:val="es-ES"/>
        </w:rPr>
      </w:r>
    </w:p>
    <w:p>
      <w:pPr>
        <w:pStyle w:val="Normal"/>
        <w:ind w:start="1603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0" distB="0" distL="114300" distR="114300" simplePos="0" relativeHeight="63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-222885</wp:posOffset>
                </wp:positionV>
                <wp:extent cx="6459220" cy="348615"/>
                <wp:effectExtent l="5080" t="5080" r="5080" b="5715"/>
                <wp:wrapNone/>
                <wp:docPr id="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348480"/>
                          <a:chOff x="0" y="0"/>
                          <a:chExt cx="6459120" cy="348480"/>
                        </a:xfrm>
                      </wpg:grpSpPr>
                      <wps:wsp>
                        <wps:cNvSpPr/>
                        <wps:spPr>
                          <a:xfrm>
                            <a:off x="5760" y="5040"/>
                            <a:ext cx="644976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7916" h="415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4"/>
                                </a:lnTo>
                                <a:lnTo>
                                  <a:pt x="17917" y="414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34848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47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360"/>
                            <a:ext cx="0" cy="3391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504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1pt;margin-top:-17.55pt;width:508.5pt;height:27.4pt" coordorigin="862,-351" coordsize="10170,548">
                <v:shape id="shape_0" coordsize="17917,415" fillcolor="#f1f1f1" stroked="f" o:allowincell="f" style="position:absolute;left:871;top:-343;width:10156;height:234;mso-wrap-style:none;v-text-anchor:middle;mso-position-horizontal-relative:page" path="m17916,0l0,0l0,414l17916,414l17916,0e">
                  <v:fill o:detectmouseclick="t" type="solid" color2="#0e0e0e"/>
                  <v:stroke color="#3465a4" joinstyle="round" endcap="flat"/>
                  <w10:wrap type="none"/>
                </v:shape>
                <v:line id="shape_0" from="862,-351" to="862,19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336" to="1198,-1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336" to="11027,19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343" to="11033,-34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111" to="11033,-11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4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-0.35pt;width:17.1pt;height:10.45pt" coordorigin="2554,-7" coordsize="342,209">
                <v:line id="shape_0" from="2561,0" to="2896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96" to="2896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-7" to="2554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6" to="2890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5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-0.35pt;width:17.1pt;height:10.45pt" coordorigin="4235,-7" coordsize="342,209">
                <v:line id="shape_0" from="4242,0" to="4577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96" to="4577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-7" to="4235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6" to="4571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6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-0.35pt;width:17.05pt;height:10.45pt" coordorigin="5580,-7" coordsize="341,209">
                <v:line id="shape_0" from="5586,0" to="592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96" to="592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-7" to="557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6" to="591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7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-0.35pt;width:17.1pt;height:10.45pt" coordorigin="7259,-7" coordsize="342,209">
                <v:line id="shape_0" from="7266,0" to="760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96" to="760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-7" to="725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6" to="759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68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-4445</wp:posOffset>
                </wp:positionV>
                <wp:extent cx="218440" cy="133985"/>
                <wp:effectExtent l="5715" t="5080" r="5080" b="5080"/>
                <wp:wrapNone/>
                <wp:docPr id="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-0.35pt;width:17.15pt;height:10.45pt" coordorigin="9040,-7" coordsize="343,209">
                <v:line id="shape_0" from="9040,-7" to="9040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6" to="9376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0" to="9383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" to="9383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z w:val="16"/>
          <w:szCs w:val="16"/>
          <w:lang w:val="es-ES"/>
        </w:rPr>
        <w:t xml:space="preserve">1                                  </w:t>
      </w:r>
      <w:r>
        <w:rPr>
          <w:rFonts w:eastAsia="Arial" w:cs="Arial" w:ascii="Arial" w:hAnsi="Arial"/>
          <w:spacing w:val="40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2                           </w:t>
      </w:r>
      <w:r>
        <w:rPr>
          <w:rFonts w:eastAsia="Arial" w:cs="Arial" w:ascii="Arial" w:hAnsi="Arial"/>
          <w:spacing w:val="14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3                                  </w:t>
      </w:r>
      <w:r>
        <w:rPr>
          <w:rFonts w:eastAsia="Arial" w:cs="Arial" w:ascii="Arial" w:hAnsi="Arial"/>
          <w:spacing w:val="39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4                                    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5</w:t>
      </w:r>
    </w:p>
    <w:p>
      <w:pPr>
        <w:pStyle w:val="Normal"/>
        <w:spacing w:lineRule="exact" w:line="120"/>
        <w:rPr>
          <w:sz w:val="13"/>
          <w:szCs w:val="13"/>
          <w:lang w:val="es-ES"/>
        </w:rPr>
      </w:pPr>
      <w:r>
        <w:rPr>
          <w:sz w:val="13"/>
          <w:szCs w:val="13"/>
          <w:lang w:val="es-ES"/>
        </w:rPr>
      </w:r>
    </w:p>
    <w:p>
      <w:pPr>
        <w:pStyle w:val="Normal"/>
        <w:spacing w:lineRule="exact" w:line="180"/>
        <w:ind w:start="179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position w:val="-1"/>
          <w:sz w:val="16"/>
          <w:szCs w:val="16"/>
          <w:lang w:val="es-ES"/>
        </w:rPr>
        <w:t>13</w:t>
      </w:r>
      <w:r>
        <w:rPr>
          <w:rFonts w:eastAsia="Arial" w:cs="Arial" w:ascii="Arial" w:hAnsi="Arial"/>
          <w:b/>
          <w:position w:val="-1"/>
          <w:sz w:val="16"/>
          <w:szCs w:val="16"/>
          <w:lang w:val="es-ES"/>
        </w:rPr>
        <w:t xml:space="preserve">. </w:t>
      </w:r>
      <w:r>
        <w:rPr>
          <w:rFonts w:eastAsia="Arial" w:cs="Arial" w:ascii="Arial" w:hAnsi="Arial"/>
          <w:b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¿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nador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sat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sf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iz</w:t>
      </w:r>
      <w:r>
        <w:rPr>
          <w:rFonts w:eastAsia="Arial" w:cs="Arial" w:ascii="Arial" w:hAnsi="Arial"/>
          <w:b/>
          <w:sz w:val="16"/>
          <w:szCs w:val="16"/>
          <w:lang w:val="es-ES"/>
        </w:rPr>
        <w:t>o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z w:val="16"/>
          <w:szCs w:val="16"/>
          <w:lang w:val="es-ES"/>
        </w:rPr>
        <w:t>us 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x</w:t>
      </w:r>
      <w:r>
        <w:rPr>
          <w:rFonts w:eastAsia="Arial" w:cs="Arial" w:ascii="Arial" w:hAnsi="Arial"/>
          <w:b/>
          <w:sz w:val="16"/>
          <w:szCs w:val="16"/>
          <w:lang w:val="es-ES"/>
        </w:rPr>
        <w:t>pe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ctat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va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y</w:t>
      </w:r>
      <w:r>
        <w:rPr>
          <w:rFonts w:eastAsia="Arial" w:cs="Arial" w:ascii="Arial" w:hAnsi="Arial"/>
          <w:b/>
          <w:spacing w:val="-7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ne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ces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dad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duran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proc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es</w:t>
      </w:r>
      <w:r>
        <w:rPr>
          <w:rFonts w:eastAsia="Arial" w:cs="Arial" w:ascii="Arial" w:hAnsi="Arial"/>
          <w:b/>
          <w:sz w:val="16"/>
          <w:szCs w:val="16"/>
          <w:lang w:val="es-ES"/>
        </w:rPr>
        <w:t>o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de 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ón?</w:t>
      </w:r>
    </w:p>
    <w:p>
      <w:pPr>
        <w:pStyle w:val="Normal"/>
        <w:spacing w:lineRule="exact" w:line="140" w:before="8" w:after="0"/>
        <w:rPr>
          <w:sz w:val="14"/>
          <w:szCs w:val="14"/>
          <w:lang w:val="es-ES"/>
        </w:rPr>
      </w:pPr>
      <w:r>
        <w:rPr>
          <w:sz w:val="14"/>
          <w:szCs w:val="14"/>
          <w:lang w:val="es-ES"/>
        </w:rPr>
      </w:r>
    </w:p>
    <w:p>
      <w:pPr>
        <w:pStyle w:val="Normal"/>
        <w:ind w:start="1603"/>
        <w:rPr>
          <w:rFonts w:ascii="Arial" w:hAnsi="Arial" w:eastAsia="Arial" w:cs="Arial"/>
          <w:sz w:val="16"/>
          <w:szCs w:val="16"/>
          <w:lang w:val="es-ES"/>
        </w:r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740" w:right="760" w:gutter="0" w:header="0" w:top="1240" w:footer="469" w:bottom="526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g">
            <w:drawing>
              <wp:anchor distT="0" distB="0" distL="114300" distR="114300" simplePos="0" relativeHeight="69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-228600</wp:posOffset>
                </wp:positionV>
                <wp:extent cx="6459220" cy="421640"/>
                <wp:effectExtent l="5080" t="5080" r="5080" b="5715"/>
                <wp:wrapNone/>
                <wp:docPr id="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421560"/>
                          <a:chOff x="0" y="0"/>
                          <a:chExt cx="6459120" cy="421560"/>
                        </a:xfrm>
                      </wpg:grpSpPr>
                      <wps:wsp>
                        <wps:cNvSpPr/>
                        <wps:spPr>
                          <a:xfrm>
                            <a:off x="5760" y="4320"/>
                            <a:ext cx="644976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7916" h="415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4"/>
                                </a:lnTo>
                                <a:lnTo>
                                  <a:pt x="17917" y="414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421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000"/>
                            <a:ext cx="0" cy="412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47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165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1pt;margin-top:-18pt;width:508.5pt;height:33.15pt" coordorigin="862,-360" coordsize="10170,663">
                <v:shape id="shape_0" coordsize="17917,415" fillcolor="#f1f1f1" stroked="f" o:allowincell="f" style="position:absolute;left:871;top:-353;width:10156;height:234;mso-wrap-style:none;v-text-anchor:middle;mso-position-horizontal-relative:page" path="m17916,0l0,0l0,414l17916,414l17916,0e">
                  <v:fill o:detectmouseclick="t" type="solid" color2="#0e0e0e"/>
                  <v:stroke color="#3465a4" joinstyle="round" endcap="flat"/>
                  <w10:wrap type="none"/>
                </v:shape>
                <v:line id="shape_0" from="862,-360" to="862,3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346" to="11027,3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346" to="1198,-11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353" to="11033,-35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120" to="11033,-1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296" to="11033,2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70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7.7pt;margin-top:-0.35pt;width:17.1pt;height:10.45pt" coordorigin="2554,-7" coordsize="342,209">
                <v:line id="shape_0" from="2561,0" to="2896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96" to="2896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-7" to="2554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6" to="2890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71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1.75pt;margin-top:-0.35pt;width:17.1pt;height:10.45pt" coordorigin="4235,-7" coordsize="342,209">
                <v:line id="shape_0" from="4242,0" to="4577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96" to="4577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-7" to="4235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6" to="4571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72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9pt;margin-top:-0.35pt;width:17.05pt;height:10.45pt" coordorigin="5580,-7" coordsize="341,209">
                <v:line id="shape_0" from="5586,0" to="592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96" to="592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-7" to="557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6" to="591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73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2.95pt;margin-top:-0.35pt;width:17.1pt;height:10.45pt" coordorigin="7259,-7" coordsize="342,209">
                <v:line id="shape_0" from="7266,0" to="760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96" to="760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6" to="759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-7" to="725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74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-4445</wp:posOffset>
                </wp:positionV>
                <wp:extent cx="218440" cy="133985"/>
                <wp:effectExtent l="5715" t="5080" r="5080" b="5080"/>
                <wp:wrapNone/>
                <wp:docPr id="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888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2pt;margin-top:-0.35pt;width:17.15pt;height:10.45pt" coordorigin="9040,-7" coordsize="343,209">
                <v:line id="shape_0" from="9040,-7" to="9040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6" to="9376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0" to="9383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" to="9383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z w:val="16"/>
          <w:szCs w:val="16"/>
          <w:lang w:val="es-ES"/>
        </w:rPr>
        <w:t xml:space="preserve">1                                  </w:t>
      </w:r>
      <w:r>
        <w:rPr>
          <w:rFonts w:eastAsia="Arial" w:cs="Arial" w:ascii="Arial" w:hAnsi="Arial"/>
          <w:spacing w:val="40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2                           </w:t>
      </w:r>
      <w:r>
        <w:rPr>
          <w:rFonts w:eastAsia="Arial" w:cs="Arial" w:ascii="Arial" w:hAnsi="Arial"/>
          <w:spacing w:val="14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3                                  </w:t>
      </w:r>
      <w:r>
        <w:rPr>
          <w:rFonts w:eastAsia="Arial" w:cs="Arial" w:ascii="Arial" w:hAnsi="Arial"/>
          <w:spacing w:val="39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4                                    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5</w:t>
      </w:r>
    </w:p>
    <w:p>
      <w:pPr>
        <w:pStyle w:val="Normal"/>
        <w:spacing w:before="80" w:after="0"/>
        <w:ind w:start="1621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0" distB="0" distL="114300" distR="114300" simplePos="0" relativeHeight="75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1003300</wp:posOffset>
                </wp:positionV>
                <wp:extent cx="6455410" cy="0"/>
                <wp:effectExtent l="5715" t="5080" r="5080" b="5715"/>
                <wp:wrapNone/>
                <wp:docPr id="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520" cy="0"/>
                          <a:chOff x="0" y="0"/>
                          <a:chExt cx="645552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5552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05pt;margin-top:79pt;width:508.25pt;height:0pt" coordorigin="861,1580" coordsize="10165,0">
                <v:line id="shape_0" from="862,1580" to="11027,1580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E</w:t>
      </w:r>
      <w:r>
        <w:rPr>
          <w:rFonts w:eastAsia="Arial" w:cs="Arial" w:ascii="Arial" w:hAnsi="Arial"/>
          <w:spacing w:val="-4"/>
          <w:sz w:val="16"/>
          <w:szCs w:val="16"/>
          <w:lang w:val="es-ES"/>
        </w:rPr>
        <w:t>X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CLU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SIV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PA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sz w:val="16"/>
          <w:szCs w:val="16"/>
          <w:lang w:val="es-ES"/>
        </w:rPr>
        <w:t>ÓN 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z w:val="16"/>
          <w:szCs w:val="16"/>
          <w:lang w:val="es-ES"/>
        </w:rPr>
        <w:t>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S.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2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SS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-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z w:val="16"/>
          <w:szCs w:val="16"/>
          <w:lang w:val="es-ES"/>
        </w:rPr>
        <w:t>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</w:p>
    <w:p>
      <w:pPr>
        <w:pStyle w:val="Normal"/>
        <w:spacing w:before="85" w:after="0"/>
        <w:ind w:start="135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b/>
          <w:sz w:val="16"/>
          <w:szCs w:val="16"/>
          <w:lang w:val="es-ES"/>
        </w:rPr>
        <w:t>o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ta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.</w:t>
      </w:r>
      <w:r>
        <w:rPr>
          <w:rFonts w:eastAsia="Arial" w:cs="Arial" w:ascii="Arial" w:hAnsi="Arial"/>
          <w:b/>
          <w:sz w:val="16"/>
          <w:szCs w:val="16"/>
          <w:lang w:val="es-ES"/>
        </w:rPr>
        <w:t>-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ado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debe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abu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y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aná</w:t>
      </w:r>
      <w:r>
        <w:rPr>
          <w:rFonts w:eastAsia="Arial" w:cs="Arial" w:ascii="Arial" w:hAnsi="Arial"/>
          <w:sz w:val="16"/>
          <w:szCs w:val="16"/>
          <w:lang w:val="es-ES"/>
        </w:rPr>
        <w:t>li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is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ar</w:t>
      </w:r>
      <w:r>
        <w:rPr>
          <w:rFonts w:eastAsia="Arial" w:cs="Arial" w:ascii="Arial" w:hAnsi="Arial"/>
          <w:sz w:val="16"/>
          <w:szCs w:val="16"/>
          <w:lang w:val="es-ES"/>
        </w:rPr>
        <w:t>á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ub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arí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Cua</w:t>
      </w:r>
      <w:r>
        <w:rPr>
          <w:rFonts w:eastAsia="Arial" w:cs="Arial" w:ascii="Arial" w:hAnsi="Arial"/>
          <w:sz w:val="16"/>
          <w:szCs w:val="16"/>
          <w:lang w:val="es-ES"/>
        </w:rPr>
        <w:t>li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ne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</w:p>
    <w:p>
      <w:pPr>
        <w:pStyle w:val="Normal"/>
        <w:spacing w:before="15" w:after="0"/>
        <w:ind w:start="135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spacing w:val="1"/>
          <w:sz w:val="16"/>
          <w:szCs w:val="16"/>
          <w:lang w:val="es-ES"/>
        </w:rPr>
        <w:t>P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na</w:t>
      </w:r>
      <w:r>
        <w:rPr>
          <w:rFonts w:eastAsia="Arial" w:cs="Arial" w:ascii="Arial" w:hAnsi="Arial"/>
          <w:sz w:val="16"/>
          <w:szCs w:val="16"/>
          <w:lang w:val="es-ES"/>
        </w:rPr>
        <w:t xml:space="preserve">les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las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aud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oría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qu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úen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</w:p>
    <w:p>
      <w:pPr>
        <w:pStyle w:val="Normal"/>
        <w:spacing w:lineRule="exact" w:line="200" w:before="10" w:after="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exact" w:line="180"/>
        <w:ind w:start="135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qu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3"/>
          <w:position w:val="-1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eno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70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%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,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deberá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3"/>
          <w:position w:val="-1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r las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3"/>
          <w:position w:val="-1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id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orre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ct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va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per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in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.</w:t>
      </w:r>
    </w:p>
    <w:p>
      <w:pPr>
        <w:pStyle w:val="Normal"/>
        <w:spacing w:lineRule="exact" w:line="160" w:before="1" w:after="0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</w:r>
    </w:p>
    <w:p>
      <w:pPr>
        <w:pStyle w:val="Normal"/>
        <w:spacing w:lineRule="exact" w:line="180" w:before="40" w:after="0"/>
        <w:ind w:start="4554" w:end="4569"/>
        <w:jc w:val="center"/>
        <w:rPr>
          <w:rFonts w:ascii="Arial" w:hAnsi="Arial" w:eastAsia="Arial" w:cs="Arial"/>
          <w:sz w:val="16"/>
          <w:szCs w:val="16"/>
        </w:rPr>
      </w:pPr>
      <w:r>
        <mc:AlternateContent>
          <mc:Choice Requires="wpg">
            <w:drawing>
              <wp:anchor distT="0" distB="0" distL="114300" distR="114300" simplePos="0" relativeHeight="76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1632585</wp:posOffset>
                </wp:positionV>
                <wp:extent cx="6459220" cy="156845"/>
                <wp:effectExtent l="5080" t="5080" r="5080" b="5715"/>
                <wp:wrapNone/>
                <wp:docPr id="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156960"/>
                          <a:chOff x="0" y="0"/>
                          <a:chExt cx="6459120" cy="156960"/>
                        </a:xfrm>
                      </wpg:grpSpPr>
                      <wps:wsp>
                        <wps:cNvSpPr/>
                        <wps:spPr>
                          <a:xfrm>
                            <a:off x="5760" y="4320"/>
                            <a:ext cx="644976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7916" h="415">
                                <a:moveTo>
                                  <a:pt x="17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"/>
                                </a:lnTo>
                                <a:lnTo>
                                  <a:pt x="17916" y="415"/>
                                </a:lnTo>
                                <a:lnTo>
                                  <a:pt x="1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56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000"/>
                            <a:ext cx="0" cy="147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1pt;margin-top:128.55pt;width:508.5pt;height:12.3pt" coordorigin="862,2571" coordsize="10170,246">
                <v:shape id="shape_0" coordsize="17917,416" fillcolor="#1f487c" stroked="f" o:allowincell="f" style="position:absolute;left:871;top:2578;width:10156;height:234;mso-wrap-style:none;v-text-anchor:middle;mso-position-horizontal-relative:page;mso-position-vertical-relative:page" path="m17916,0l0,0l0,415l17916,415l17916,0e">
                  <v:fill o:detectmouseclick="t" type="solid" color2="#e0b783"/>
                  <v:stroke color="#3465a4" joinstyle="round" endcap="flat"/>
                  <w10:wrap type="none"/>
                </v:shape>
                <v:line id="shape_0" from="862,2571" to="862,2817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2585" to="11027,2817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2578" to="11033,2578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2811" to="11033,2811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b/>
          <w:color w:val="FFFFFF"/>
          <w:spacing w:val="-1"/>
          <w:position w:val="-1"/>
          <w:sz w:val="16"/>
          <w:szCs w:val="16"/>
        </w:rPr>
        <w:t>C</w:t>
      </w:r>
      <w:r>
        <w:rPr>
          <w:rFonts w:eastAsia="Arial" w:cs="Arial" w:ascii="Arial" w:hAnsi="Arial"/>
          <w:b/>
          <w:color w:val="FFFFFF"/>
          <w:position w:val="-1"/>
          <w:sz w:val="16"/>
          <w:szCs w:val="16"/>
        </w:rPr>
        <w:t>O</w:t>
      </w:r>
      <w:r>
        <w:rPr>
          <w:rFonts w:eastAsia="Arial" w:cs="Arial" w:ascii="Arial" w:hAnsi="Arial"/>
          <w:b/>
          <w:color w:val="FFFFFF"/>
          <w:spacing w:val="2"/>
          <w:position w:val="-1"/>
          <w:sz w:val="16"/>
          <w:szCs w:val="16"/>
        </w:rPr>
        <w:t>M</w:t>
      </w:r>
      <w:r>
        <w:rPr>
          <w:rFonts w:eastAsia="Arial" w:cs="Arial" w:ascii="Arial" w:hAnsi="Arial"/>
          <w:b/>
          <w:color w:val="FFFFFF"/>
          <w:spacing w:val="1"/>
          <w:position w:val="-1"/>
          <w:sz w:val="16"/>
          <w:szCs w:val="16"/>
        </w:rPr>
        <w:t>E</w:t>
      </w:r>
      <w:r>
        <w:rPr>
          <w:rFonts w:eastAsia="Arial" w:cs="Arial" w:ascii="Arial" w:hAnsi="Arial"/>
          <w:b/>
          <w:color w:val="FFFFFF"/>
          <w:spacing w:val="-1"/>
          <w:position w:val="-1"/>
          <w:sz w:val="16"/>
          <w:szCs w:val="16"/>
        </w:rPr>
        <w:t>N</w:t>
      </w:r>
      <w:r>
        <w:rPr>
          <w:rFonts w:eastAsia="Arial" w:cs="Arial" w:ascii="Arial" w:hAnsi="Arial"/>
          <w:b/>
          <w:color w:val="FFFFFF"/>
          <w:spacing w:val="-2"/>
          <w:position w:val="-1"/>
          <w:sz w:val="16"/>
          <w:szCs w:val="16"/>
        </w:rPr>
        <w:t>T</w:t>
      </w:r>
      <w:r>
        <w:rPr>
          <w:rFonts w:eastAsia="Arial" w:cs="Arial" w:ascii="Arial" w:hAnsi="Arial"/>
          <w:b/>
          <w:color w:val="FFFFFF"/>
          <w:spacing w:val="-8"/>
          <w:position w:val="-1"/>
          <w:sz w:val="16"/>
          <w:szCs w:val="16"/>
        </w:rPr>
        <w:t>A</w:t>
      </w:r>
      <w:r>
        <w:rPr>
          <w:rFonts w:eastAsia="Arial" w:cs="Arial" w:ascii="Arial" w:hAnsi="Arial"/>
          <w:b/>
          <w:color w:val="FFFFFF"/>
          <w:spacing w:val="-1"/>
          <w:position w:val="-1"/>
          <w:sz w:val="16"/>
          <w:szCs w:val="16"/>
        </w:rPr>
        <w:t>R</w:t>
      </w:r>
      <w:r>
        <w:rPr>
          <w:rFonts w:eastAsia="Arial" w:cs="Arial" w:ascii="Arial" w:hAnsi="Arial"/>
          <w:b/>
          <w:color w:val="FFFFFF"/>
          <w:spacing w:val="1"/>
          <w:position w:val="-1"/>
          <w:sz w:val="16"/>
          <w:szCs w:val="16"/>
        </w:rPr>
        <w:t>I</w:t>
      </w:r>
      <w:r>
        <w:rPr>
          <w:rFonts w:eastAsia="Arial" w:cs="Arial" w:ascii="Arial" w:hAnsi="Arial"/>
          <w:b/>
          <w:color w:val="FFFFFF"/>
          <w:position w:val="-1"/>
          <w:sz w:val="16"/>
          <w:szCs w:val="16"/>
        </w:rPr>
        <w:t>OS</w:t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80" w:before="8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164" w:type="dxa"/>
        <w:jc w:val="start"/>
        <w:tblInd w:w="110" w:type="dxa"/>
        <w:tblLayout w:type="fixed"/>
        <w:tblCellMar>
          <w:top w:w="0" w:type="dxa"/>
          <w:start w:w="9" w:type="dxa"/>
          <w:bottom w:w="0" w:type="dxa"/>
          <w:end w:w="9" w:type="dxa"/>
        </w:tblCellMar>
        <w:tblLook w:noHBand="0" w:noVBand="0" w:firstColumn="1" w:lastRow="1" w:lastColumn="1" w:firstRow="1" w:val="01e0"/>
      </w:tblPr>
      <w:tblGrid>
        <w:gridCol w:w="1355"/>
        <w:gridCol w:w="672"/>
        <w:gridCol w:w="3025"/>
        <w:gridCol w:w="1345"/>
        <w:gridCol w:w="1344"/>
        <w:gridCol w:w="2423"/>
      </w:tblGrid>
      <w:tr>
        <w:trPr>
          <w:trHeight w:val="595" w:hRule="exact"/>
        </w:trPr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7"/>
              <w:ind w:start="25" w:end="83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LU</w:t>
            </w:r>
            <w:r>
              <w:rPr>
                <w:rFonts w:eastAsia="Arial" w:cs="Arial" w:ascii="Arial" w:hAnsi="Arial"/>
                <w:sz w:val="16"/>
                <w:szCs w:val="16"/>
              </w:rPr>
              <w:t>GAR DE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L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A 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-4"/>
                <w:sz w:val="16"/>
                <w:szCs w:val="16"/>
              </w:rPr>
              <w:t>X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z w:val="16"/>
                <w:szCs w:val="16"/>
              </w:rPr>
              <w:t>ÓN</w:t>
            </w:r>
          </w:p>
        </w:tc>
        <w:tc>
          <w:tcPr>
            <w:tcW w:w="437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 w:before="57" w:after="0"/>
              <w:ind w:hanging="456" w:start="654" w:end="176"/>
              <w:jc w:val="center"/>
              <w:rPr>
                <w:rFonts w:ascii="Arial" w:hAnsi="Arial" w:eastAsia="Arial" w:cs="Arial"/>
                <w:sz w:val="14"/>
                <w:szCs w:val="14"/>
                <w:lang w:val="es-ES"/>
              </w:rPr>
            </w:pPr>
            <w:r>
              <w:rPr>
                <w:rFonts w:eastAsia="Arial" w:cs="Arial" w:ascii="Arial" w:hAnsi="Arial"/>
                <w:spacing w:val="1"/>
                <w:sz w:val="16"/>
                <w:szCs w:val="14"/>
                <w:lang w:val="es-ES"/>
              </w:rPr>
              <w:t>${SMD_direccion_instalacion}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98" w:after="0"/>
              <w:ind w:star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CH</w:t>
            </w:r>
            <w:r>
              <w:rPr>
                <w:rFonts w:eastAsia="Arial" w:cs="Arial" w:ascii="Arial" w:hAnsi="Arial"/>
                <w:sz w:val="16"/>
                <w:szCs w:val="16"/>
              </w:rPr>
              <w:t>A</w:t>
            </w:r>
          </w:p>
        </w:tc>
        <w:tc>
          <w:tcPr>
            <w:tcW w:w="24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98" w:after="0"/>
              <w:ind w:start="40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${SMD_fecha}</w:t>
            </w:r>
          </w:p>
        </w:tc>
      </w:tr>
      <w:tr>
        <w:trPr>
          <w:trHeight w:val="100" w:hRule="exact"/>
        </w:trPr>
        <w:tc>
          <w:tcPr>
            <w:tcW w:w="10164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${SMD_fecha}</w:t>
            </w:r>
          </w:p>
        </w:tc>
      </w:tr>
      <w:tr>
        <w:trPr>
          <w:trHeight w:val="936" w:hRule="exact"/>
        </w:trPr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19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57"/>
              <w:ind w:hanging="50" w:start="191" w:end="11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B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D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L 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-4"/>
                <w:sz w:val="16"/>
                <w:szCs w:val="16"/>
              </w:rPr>
              <w:t>X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D</w:t>
            </w:r>
            <w:r>
              <w:rPr>
                <w:rFonts w:eastAsia="Arial" w:cs="Arial" w:ascii="Arial" w:hAnsi="Arial"/>
                <w:sz w:val="16"/>
                <w:szCs w:val="16"/>
              </w:rPr>
              <w:t>O</w:t>
            </w:r>
          </w:p>
        </w:tc>
        <w:tc>
          <w:tcPr>
            <w:tcW w:w="369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57"/>
              <w:ind w:start="246"/>
              <w:jc w:val="center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cs="Arial" w:ascii="Arial" w:hAnsi="Arial"/>
              </w:rPr>
              <w:t>${SMD_nombrecompleto}</w:t>
            </w:r>
            <w:bookmarkStart w:id="0" w:name="_GoBack"/>
            <w:bookmarkEnd w:id="0"/>
          </w:p>
        </w:tc>
        <w:tc>
          <w:tcPr>
            <w:tcW w:w="1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19" w:after="0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cs="Arial" w:ascii="Arial" w:hAnsi="Arial"/>
                <w:sz w:val="24"/>
                <w:szCs w:val="24"/>
                <w:lang w:val="es-ES"/>
              </w:rPr>
            </w:r>
          </w:p>
          <w:p>
            <w:pPr>
              <w:pStyle w:val="Normal"/>
              <w:spacing w:lineRule="auto" w:line="257"/>
              <w:ind w:firstLine="134" w:start="283" w:end="249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z w:val="16"/>
                <w:szCs w:val="16"/>
              </w:rPr>
              <w:t>A O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z w:val="16"/>
                <w:szCs w:val="16"/>
              </w:rPr>
              <w:t>GI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z w:val="16"/>
                <w:szCs w:val="16"/>
              </w:rPr>
              <w:t>L</w:t>
            </w:r>
          </w:p>
        </w:tc>
        <w:tc>
          <w:tcPr>
            <w:tcW w:w="37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spacing w:lineRule="exact" w:line="100" w:before="1" w:after="0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ind w:start="3781" w:end="3795"/>
        <w:jc w:val="center"/>
        <w:rPr>
          <w:rFonts w:ascii="Arial" w:hAnsi="Arial" w:eastAsia="Arial" w:cs="Arial"/>
          <w:sz w:val="16"/>
          <w:szCs w:val="16"/>
        </w:rPr>
      </w:pPr>
      <w:r>
        <mc:AlternateContent>
          <mc:Choice Requires="wpg">
            <w:drawing>
              <wp:anchor distT="0" distB="0" distL="114300" distR="114300" simplePos="0" relativeHeight="77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-3175</wp:posOffset>
                </wp:positionV>
                <wp:extent cx="6459220" cy="133350"/>
                <wp:effectExtent l="5080" t="5715" r="5080" b="5715"/>
                <wp:wrapNone/>
                <wp:docPr id="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133200"/>
                          <a:chOff x="0" y="0"/>
                          <a:chExt cx="6459120" cy="1332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20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396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3.1pt;margin-top:-0.25pt;width:508.5pt;height:10.45pt" coordorigin="862,-5" coordsize="10170,209">
                <v:line id="shape_0" from="862,-5" to="862,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8" to="11027,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1" to="11033,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198" to="11033,19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b/>
          <w:sz w:val="16"/>
          <w:szCs w:val="16"/>
        </w:rPr>
        <w:t>G</w:t>
      </w:r>
      <w:r>
        <w:rPr>
          <w:rFonts w:eastAsia="Arial" w:cs="Arial" w:ascii="Arial" w:hAnsi="Arial"/>
          <w:b/>
          <w:spacing w:val="-1"/>
          <w:sz w:val="16"/>
          <w:szCs w:val="16"/>
        </w:rPr>
        <w:t>R</w:t>
      </w:r>
      <w:r>
        <w:rPr>
          <w:rFonts w:eastAsia="Arial" w:cs="Arial" w:ascii="Arial" w:hAnsi="Arial"/>
          <w:b/>
          <w:spacing w:val="-8"/>
          <w:sz w:val="16"/>
          <w:szCs w:val="16"/>
        </w:rPr>
        <w:t>A</w:t>
      </w:r>
      <w:r>
        <w:rPr>
          <w:rFonts w:eastAsia="Arial" w:cs="Arial" w:ascii="Arial" w:hAnsi="Arial"/>
          <w:b/>
          <w:spacing w:val="-1"/>
          <w:sz w:val="16"/>
          <w:szCs w:val="16"/>
        </w:rPr>
        <w:t>C</w:t>
      </w:r>
      <w:r>
        <w:rPr>
          <w:rFonts w:eastAsia="Arial" w:cs="Arial" w:ascii="Arial" w:hAnsi="Arial"/>
          <w:b/>
          <w:spacing w:val="1"/>
          <w:sz w:val="16"/>
          <w:szCs w:val="16"/>
        </w:rPr>
        <w:t>I</w:t>
      </w:r>
      <w:r>
        <w:rPr>
          <w:rFonts w:eastAsia="Arial" w:cs="Arial" w:ascii="Arial" w:hAnsi="Arial"/>
          <w:b/>
          <w:spacing w:val="-8"/>
          <w:sz w:val="16"/>
          <w:szCs w:val="16"/>
        </w:rPr>
        <w:t>A</w:t>
      </w:r>
      <w:r>
        <w:rPr>
          <w:rFonts w:eastAsia="Arial" w:cs="Arial" w:ascii="Arial" w:hAnsi="Arial"/>
          <w:b/>
          <w:sz w:val="16"/>
          <w:szCs w:val="16"/>
        </w:rPr>
        <w:t>S</w:t>
      </w:r>
      <w:r>
        <w:rPr>
          <w:rFonts w:eastAsia="Arial" w:cs="Arial" w:ascii="Arial" w:hAnsi="Arial"/>
          <w:b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b/>
          <w:spacing w:val="1"/>
          <w:sz w:val="16"/>
          <w:szCs w:val="16"/>
        </w:rPr>
        <w:t>P</w:t>
      </w:r>
      <w:r>
        <w:rPr>
          <w:rFonts w:eastAsia="Arial" w:cs="Arial" w:ascii="Arial" w:hAnsi="Arial"/>
          <w:b/>
          <w:sz w:val="16"/>
          <w:szCs w:val="16"/>
        </w:rPr>
        <w:t xml:space="preserve">OR </w:t>
      </w:r>
      <w:r>
        <w:rPr>
          <w:rFonts w:eastAsia="Arial" w:cs="Arial" w:ascii="Arial" w:hAnsi="Arial"/>
          <w:b/>
          <w:spacing w:val="1"/>
          <w:sz w:val="16"/>
          <w:szCs w:val="16"/>
        </w:rPr>
        <w:t>S</w:t>
      </w:r>
      <w:r>
        <w:rPr>
          <w:rFonts w:eastAsia="Arial" w:cs="Arial" w:ascii="Arial" w:hAnsi="Arial"/>
          <w:b/>
          <w:sz w:val="16"/>
          <w:szCs w:val="16"/>
        </w:rPr>
        <w:t xml:space="preserve">U </w:t>
      </w:r>
      <w:r>
        <w:rPr>
          <w:rFonts w:eastAsia="Arial" w:cs="Arial" w:ascii="Arial" w:hAnsi="Arial"/>
          <w:b/>
          <w:spacing w:val="-1"/>
          <w:sz w:val="16"/>
          <w:szCs w:val="16"/>
        </w:rPr>
        <w:t>C</w:t>
      </w:r>
      <w:r>
        <w:rPr>
          <w:rFonts w:eastAsia="Arial" w:cs="Arial" w:ascii="Arial" w:hAnsi="Arial"/>
          <w:b/>
          <w:sz w:val="16"/>
          <w:szCs w:val="16"/>
        </w:rPr>
        <w:t>OL</w:t>
      </w:r>
      <w:r>
        <w:rPr>
          <w:rFonts w:eastAsia="Arial" w:cs="Arial" w:ascii="Arial" w:hAnsi="Arial"/>
          <w:b/>
          <w:spacing w:val="-8"/>
          <w:sz w:val="16"/>
          <w:szCs w:val="16"/>
        </w:rPr>
        <w:t>A</w:t>
      </w:r>
      <w:r>
        <w:rPr>
          <w:rFonts w:eastAsia="Arial" w:cs="Arial" w:ascii="Arial" w:hAnsi="Arial"/>
          <w:b/>
          <w:spacing w:val="-1"/>
          <w:sz w:val="16"/>
          <w:szCs w:val="16"/>
        </w:rPr>
        <w:t>B</w:t>
      </w:r>
      <w:r>
        <w:rPr>
          <w:rFonts w:eastAsia="Arial" w:cs="Arial" w:ascii="Arial" w:hAnsi="Arial"/>
          <w:b/>
          <w:sz w:val="16"/>
          <w:szCs w:val="16"/>
        </w:rPr>
        <w:t>O</w:t>
      </w:r>
      <w:r>
        <w:rPr>
          <w:rFonts w:eastAsia="Arial" w:cs="Arial" w:ascii="Arial" w:hAnsi="Arial"/>
          <w:b/>
          <w:spacing w:val="-1"/>
          <w:sz w:val="16"/>
          <w:szCs w:val="16"/>
        </w:rPr>
        <w:t>R</w:t>
      </w:r>
      <w:r>
        <w:rPr>
          <w:rFonts w:eastAsia="Arial" w:cs="Arial" w:ascii="Arial" w:hAnsi="Arial"/>
          <w:b/>
          <w:spacing w:val="-8"/>
          <w:sz w:val="16"/>
          <w:szCs w:val="16"/>
        </w:rPr>
        <w:t>A</w:t>
      </w:r>
      <w:r>
        <w:rPr>
          <w:rFonts w:eastAsia="Arial" w:cs="Arial" w:ascii="Arial" w:hAnsi="Arial"/>
          <w:b/>
          <w:spacing w:val="-1"/>
          <w:sz w:val="16"/>
          <w:szCs w:val="16"/>
        </w:rPr>
        <w:t>C</w:t>
      </w:r>
      <w:r>
        <w:rPr>
          <w:rFonts w:eastAsia="Arial" w:cs="Arial" w:ascii="Arial" w:hAnsi="Arial"/>
          <w:b/>
          <w:spacing w:val="1"/>
          <w:sz w:val="16"/>
          <w:szCs w:val="16"/>
        </w:rPr>
        <w:t>I</w:t>
      </w:r>
      <w:r>
        <w:rPr>
          <w:rFonts w:eastAsia="Arial" w:cs="Arial" w:ascii="Arial" w:hAnsi="Arial"/>
          <w:b/>
          <w:sz w:val="16"/>
          <w:szCs w:val="16"/>
        </w:rPr>
        <w:t>ÓN</w:t>
      </w:r>
    </w:p>
    <w:sectPr>
      <w:footerReference w:type="default" r:id="rId7"/>
      <w:footerReference w:type="first" r:id="rId8"/>
      <w:type w:val="nextPage"/>
      <w:pgSz w:w="11906" w:h="16838"/>
      <w:pgMar w:left="760" w:right="760" w:gutter="0" w:header="0" w:top="1280" w:footer="469" w:bottom="5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</w:r>
    <w:r>
      <mc:AlternateContent>
        <mc:Choice Requires="wps">
          <w:drawing>
            <wp:anchor distT="0" distB="0" distL="114300" distR="114300" simplePos="0" relativeHeight="2" behindDoc="1" locked="0" layoutInCell="0" allowOverlap="1">
              <wp:simplePos x="0" y="0"/>
              <wp:positionH relativeFrom="page">
                <wp:posOffset>2674620</wp:posOffset>
              </wp:positionH>
              <wp:positionV relativeFrom="page">
                <wp:posOffset>10252075</wp:posOffset>
              </wp:positionV>
              <wp:extent cx="2196465" cy="136525"/>
              <wp:effectExtent l="0" t="0" r="0" b="0"/>
              <wp:wrapNone/>
              <wp:docPr id="74" name="Marc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6465" cy="1365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lineRule="exact" w:line="180"/>
                            <w:ind w:start="20" w:end="-26"/>
                            <w:rPr>
                              <w:rFonts w:ascii="Calibri" w:hAnsi="Calibri" w:eastAsia="Calibri" w:cs="Calibri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tem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</w:t>
                          </w:r>
                          <w:r>
                            <w:rPr>
                              <w:rFonts w:eastAsia="Calibri" w:cs="Calibri" w:ascii="Calibri" w:hAnsi="Calibri"/>
                              <w:spacing w:val="18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G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2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1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ifi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ac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2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P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so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as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72.95pt;height:10.75pt;mso-wrap-distance-left:9pt;mso-wrap-distance-right:9pt;mso-wrap-distance-top:0pt;mso-wrap-distance-bottom:0pt;margin-top:807.25pt;mso-position-vertical-relative:page;margin-left:210.6pt;mso-position-horizontal-relative:page">
              <v:textbox inset="0in,0in,0in,0in">
                <w:txbxContent>
                  <w:p>
                    <w:pPr>
                      <w:pStyle w:val="Contenidodelmarco"/>
                      <w:spacing w:lineRule="exact" w:line="180"/>
                      <w:ind w:start="20" w:end="-26"/>
                      <w:rPr>
                        <w:rFonts w:ascii="Calibri" w:hAnsi="Calibri" w:eastAsia="Calibri" w:cs="Calibri"/>
                        <w:sz w:val="17"/>
                        <w:szCs w:val="17"/>
                        <w:lang w:val="es-ES"/>
                      </w:rPr>
                    </w:pP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tem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</w:t>
                    </w:r>
                    <w:r>
                      <w:rPr>
                        <w:rFonts w:eastAsia="Calibri" w:cs="Calibri" w:ascii="Calibri" w:hAnsi="Calibri"/>
                        <w:spacing w:val="18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G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2"/>
                        <w:position w:val="1"/>
                        <w:sz w:val="17"/>
                        <w:szCs w:val="17"/>
                        <w:lang w:val="es-ES"/>
                      </w:rPr>
                      <w:t>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1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ert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ifi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ac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ió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2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P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er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so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</w:r>
    <w:r>
      <mc:AlternateContent>
        <mc:Choice Requires="wps">
          <w:drawing>
            <wp:anchor distT="0" distB="0" distL="114300" distR="114300" simplePos="0" relativeHeight="2" behindDoc="1" locked="0" layoutInCell="0" allowOverlap="1">
              <wp:simplePos x="0" y="0"/>
              <wp:positionH relativeFrom="page">
                <wp:posOffset>2674620</wp:posOffset>
              </wp:positionH>
              <wp:positionV relativeFrom="page">
                <wp:posOffset>10252075</wp:posOffset>
              </wp:positionV>
              <wp:extent cx="2196465" cy="136525"/>
              <wp:effectExtent l="0" t="0" r="0" b="0"/>
              <wp:wrapNone/>
              <wp:docPr id="75" name="Marc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6465" cy="1365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lineRule="exact" w:line="180"/>
                            <w:ind w:start="20" w:end="-26"/>
                            <w:rPr>
                              <w:rFonts w:ascii="Calibri" w:hAnsi="Calibri" w:eastAsia="Calibri" w:cs="Calibri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tem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</w:t>
                          </w:r>
                          <w:r>
                            <w:rPr>
                              <w:rFonts w:eastAsia="Calibri" w:cs="Calibri" w:ascii="Calibri" w:hAnsi="Calibri"/>
                              <w:spacing w:val="18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G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2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1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ifi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ac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2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P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so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as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72.95pt;height:10.75pt;mso-wrap-distance-left:9pt;mso-wrap-distance-right:9pt;mso-wrap-distance-top:0pt;mso-wrap-distance-bottom:0pt;margin-top:807.25pt;mso-position-vertical-relative:page;margin-left:210.6pt;mso-position-horizontal-relative:page">
              <v:textbox inset="0in,0in,0in,0in">
                <w:txbxContent>
                  <w:p>
                    <w:pPr>
                      <w:pStyle w:val="Contenidodelmarco"/>
                      <w:spacing w:lineRule="exact" w:line="180"/>
                      <w:ind w:start="20" w:end="-26"/>
                      <w:rPr>
                        <w:rFonts w:ascii="Calibri" w:hAnsi="Calibri" w:eastAsia="Calibri" w:cs="Calibri"/>
                        <w:sz w:val="17"/>
                        <w:szCs w:val="17"/>
                        <w:lang w:val="es-ES"/>
                      </w:rPr>
                    </w:pP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tem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</w:t>
                    </w:r>
                    <w:r>
                      <w:rPr>
                        <w:rFonts w:eastAsia="Calibri" w:cs="Calibri" w:ascii="Calibri" w:hAnsi="Calibri"/>
                        <w:spacing w:val="18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G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2"/>
                        <w:position w:val="1"/>
                        <w:sz w:val="17"/>
                        <w:szCs w:val="17"/>
                        <w:lang w:val="es-ES"/>
                      </w:rPr>
                      <w:t>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1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ert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ifi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ac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ió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2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P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er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so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</w:r>
    <w:r>
      <mc:AlternateContent>
        <mc:Choice Requires="wps">
          <w:drawing>
            <wp:anchor distT="0" distB="0" distL="114300" distR="114300" simplePos="0" relativeHeight="78" behindDoc="1" locked="0" layoutInCell="0" allowOverlap="1">
              <wp:simplePos x="0" y="0"/>
              <wp:positionH relativeFrom="page">
                <wp:posOffset>2674620</wp:posOffset>
              </wp:positionH>
              <wp:positionV relativeFrom="page">
                <wp:posOffset>10252075</wp:posOffset>
              </wp:positionV>
              <wp:extent cx="2196465" cy="136525"/>
              <wp:effectExtent l="0" t="0" r="0" b="0"/>
              <wp:wrapNone/>
              <wp:docPr id="79" name="Marco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6465" cy="1365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lineRule="exact" w:line="180"/>
                            <w:ind w:start="20" w:end="-26"/>
                            <w:rPr>
                              <w:rFonts w:ascii="Calibri" w:hAnsi="Calibri" w:eastAsia="Calibri" w:cs="Calibri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tem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</w:t>
                          </w:r>
                          <w:r>
                            <w:rPr>
                              <w:rFonts w:eastAsia="Calibri" w:cs="Calibri" w:ascii="Calibri" w:hAnsi="Calibri"/>
                              <w:spacing w:val="18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G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2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1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ifi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ac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2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P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so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as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72.95pt;height:10.75pt;mso-wrap-distance-left:9pt;mso-wrap-distance-right:9pt;mso-wrap-distance-top:0pt;mso-wrap-distance-bottom:0pt;margin-top:807.25pt;mso-position-vertical-relative:page;margin-left:210.6pt;mso-position-horizontal-relative:page">
              <v:textbox inset="0in,0in,0in,0in">
                <w:txbxContent>
                  <w:p>
                    <w:pPr>
                      <w:pStyle w:val="Contenidodelmarco"/>
                      <w:spacing w:lineRule="exact" w:line="180"/>
                      <w:ind w:start="20" w:end="-26"/>
                      <w:rPr>
                        <w:rFonts w:ascii="Calibri" w:hAnsi="Calibri" w:eastAsia="Calibri" w:cs="Calibri"/>
                        <w:sz w:val="17"/>
                        <w:szCs w:val="17"/>
                        <w:lang w:val="es-ES"/>
                      </w:rPr>
                    </w:pP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tem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</w:t>
                    </w:r>
                    <w:r>
                      <w:rPr>
                        <w:rFonts w:eastAsia="Calibri" w:cs="Calibri" w:ascii="Calibri" w:hAnsi="Calibri"/>
                        <w:spacing w:val="18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G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2"/>
                        <w:position w:val="1"/>
                        <w:sz w:val="17"/>
                        <w:szCs w:val="17"/>
                        <w:lang w:val="es-ES"/>
                      </w:rPr>
                      <w:t>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1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ert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ifi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ac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ió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2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P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er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so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pStyle w:val="Heading2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pStyle w:val="Heading3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pStyle w:val="Heading4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pStyle w:val="Heading5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pStyle w:val="Heading6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pStyle w:val="Heading7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pStyle w:val="Heading8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pStyle w:val="Heading9"/>
      <w:lvlText w:val="%9."/>
      <w:lvlJc w:val="start"/>
      <w:pPr>
        <w:tabs>
          <w:tab w:val="num" w:pos="6480"/>
        </w:tabs>
        <w:ind w:start="6480" w:hanging="7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b3490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b3490"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Ttulo2Car" w:customStyle="1">
    <w:name w:val="Título 2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Ttulo3Car" w:customStyle="1">
    <w:name w:val="Título 3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tulo4Car" w:customStyle="1">
    <w:name w:val="Título 4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Ttulo5Car" w:customStyle="1">
    <w:name w:val="Título 5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Ttulo6Car" w:customStyle="1">
    <w:name w:val="Título 6 Car"/>
    <w:basedOn w:val="DefaultParagraphFont"/>
    <w:qFormat/>
    <w:rsid w:val="001b3490"/>
    <w:rPr>
      <w:b/>
      <w:bCs/>
      <w:sz w:val="22"/>
      <w:szCs w:val="22"/>
    </w:rPr>
  </w:style>
  <w:style w:type="character" w:styleId="Ttulo7Car" w:customStyle="1">
    <w:name w:val="Título 7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Ttulo8Car" w:customStyle="1">
    <w:name w:val="Título 8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character" w:styleId="Ttulo9Car" w:customStyle="1">
    <w:name w:val="Título 9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41cb9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341cb9"/>
    <w:pPr/>
    <w:rPr>
      <w:rFonts w:ascii="Segoe UI" w:hAnsi="Segoe UI" w:cs="Segoe UI"/>
      <w:sz w:val="18"/>
      <w:szCs w:val="18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LibreOffice/26.2.5.2$Linux_X86_64 LibreOffice_project/620$Build-2</Application>
  <AppVersion>15.0000</AppVersion>
  <Pages>2</Pages>
  <Words>475</Words>
  <Characters>2384</Characters>
  <CharactersWithSpaces>4501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2025-12-08T22:27:00Z</dcterms:created>
  <dc:creator>Capaglob</dc:creator>
  <dc:description/>
  <dc:language>es-ES</dc:language>
  <cp:lastModifiedBy/>
  <cp:lastPrinted>2026-08-07T21:05:00Z</cp:lastPrinted>
  <dcterms:modified xsi:type="dcterms:W3CDTF">2026-08-26T16:16:22Z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