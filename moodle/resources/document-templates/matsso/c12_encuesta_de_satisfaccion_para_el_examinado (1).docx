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00" w:before="2" w:after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10163" w:type="dxa"/>
        <w:jc w:val="left"/>
        <w:tblInd w:w="130" w:type="dxa"/>
        <w:tblLayout w:type="fixed"/>
        <w:tblCellMar>
          <w:top w:w="0" w:type="dxa"/>
          <w:left w:w="9" w:type="dxa"/>
          <w:bottom w:w="0" w:type="dxa"/>
          <w:right w:w="9" w:type="dxa"/>
        </w:tblCellMar>
        <w:tblLook w:noHBand="0" w:noVBand="0" w:firstColumn="1" w:lastRow="1" w:lastColumn="1" w:firstRow="1" w:val="01e0"/>
      </w:tblPr>
      <w:tblGrid>
        <w:gridCol w:w="1692"/>
        <w:gridCol w:w="5039"/>
        <w:gridCol w:w="1447"/>
        <w:gridCol w:w="1985"/>
      </w:tblGrid>
      <w:tr>
        <w:trPr>
          <w:trHeight w:val="233" w:hRule="exact"/>
        </w:trPr>
        <w:tc>
          <w:tcPr>
            <w:tcW w:w="16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  <w:p>
            <w:pPr>
              <w:pStyle w:val="Normal"/>
              <w:spacing w:lineRule="exact" w:line="200"/>
              <w:rPr/>
            </w:pPr>
            <w:r>
              <w:rPr/>
            </w:r>
          </w:p>
        </w:tc>
        <w:tc>
          <w:tcPr>
            <w:tcW w:w="50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120" w:before="7" w:after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Normal"/>
              <w:spacing w:lineRule="auto" w:line="269"/>
              <w:ind w:hanging="2300" w:left="2340" w:right="8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 GLO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B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S.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-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9" w:after="0"/>
              <w:ind w:lef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Código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sz w:val="16"/>
                <w:szCs w:val="16"/>
              </w:rPr>
              <w:t>G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-CC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-C1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39" w:type="dxa"/>
            <w:vMerge w:val="continue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9" w:after="0"/>
              <w:ind w:lef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1"/>
                <w:sz w:val="14"/>
                <w:szCs w:val="14"/>
              </w:rPr>
              <w:t>F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z w:val="14"/>
                <w:szCs w:val="14"/>
              </w:rPr>
              <w:t>c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h</w:t>
            </w:r>
            <w:r>
              <w:rPr>
                <w:rFonts w:eastAsia="Arial" w:cs="Arial" w:ascii="Arial" w:hAnsi="Arial"/>
                <w:sz w:val="14"/>
                <w:szCs w:val="14"/>
              </w:rPr>
              <w:t>a</w:t>
            </w:r>
            <w:r>
              <w:rPr>
                <w:rFonts w:eastAsia="Arial" w:cs="Arial" w:ascii="Arial" w:hAnsi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d</w:t>
            </w:r>
            <w:r>
              <w:rPr>
                <w:rFonts w:eastAsia="Arial" w:cs="Arial" w:ascii="Arial" w:hAnsi="Arial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4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-2"/>
                <w:w w:val="102"/>
                <w:sz w:val="14"/>
                <w:szCs w:val="14"/>
              </w:rPr>
              <w:t>m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s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ión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07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07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202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39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9" w:after="0"/>
              <w:ind w:lef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1"/>
                <w:sz w:val="14"/>
                <w:szCs w:val="14"/>
              </w:rPr>
              <w:t>F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z w:val="14"/>
                <w:szCs w:val="14"/>
              </w:rPr>
              <w:t>c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h</w:t>
            </w:r>
            <w:r>
              <w:rPr>
                <w:rFonts w:eastAsia="Arial" w:cs="Arial" w:ascii="Arial" w:hAnsi="Arial"/>
                <w:sz w:val="14"/>
                <w:szCs w:val="14"/>
              </w:rPr>
              <w:t>a</w:t>
            </w:r>
            <w:r>
              <w:rPr>
                <w:rFonts w:eastAsia="Arial" w:cs="Arial" w:ascii="Arial" w:hAnsi="Arial"/>
                <w:spacing w:val="10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d</w:t>
            </w:r>
            <w:r>
              <w:rPr>
                <w:rFonts w:eastAsia="Arial" w:cs="Arial" w:ascii="Arial" w:hAnsi="Arial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4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r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spacing w:val="2"/>
                <w:w w:val="102"/>
                <w:sz w:val="14"/>
                <w:szCs w:val="14"/>
              </w:rPr>
              <w:t>v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s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ión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07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08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202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24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</w:r>
          </w:p>
          <w:p>
            <w:pPr>
              <w:pStyle w:val="Normal"/>
              <w:ind w:left="450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NCU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D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ÓN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EX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D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9" w:after="0"/>
              <w:ind w:lef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V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e</w:t>
            </w:r>
            <w:r>
              <w:rPr>
                <w:rFonts w:eastAsia="Arial" w:cs="Arial" w:ascii="Arial" w:hAnsi="Arial"/>
                <w:w w:val="102"/>
                <w:sz w:val="14"/>
                <w:szCs w:val="14"/>
              </w:rPr>
              <w:t>rs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ión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DCRC</w:t>
            </w:r>
            <w:r>
              <w:rPr>
                <w:rFonts w:eastAsia="Arial" w:cs="Arial" w:ascii="Arial" w:hAnsi="Arial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-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V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03-202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39" w:type="dxa"/>
            <w:vMerge w:val="continue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9" w:after="0"/>
              <w:ind w:lef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-1"/>
                <w:sz w:val="14"/>
                <w:szCs w:val="14"/>
              </w:rPr>
              <w:t>N</w:t>
            </w:r>
            <w:r>
              <w:rPr>
                <w:rFonts w:eastAsia="Arial" w:cs="Arial" w:ascii="Arial" w:hAnsi="Arial"/>
                <w:sz w:val="14"/>
                <w:szCs w:val="14"/>
              </w:rPr>
              <w:t>°</w:t>
            </w:r>
            <w:r>
              <w:rPr>
                <w:rFonts w:eastAsia="Arial" w:cs="Arial" w:ascii="Arial" w:hAnsi="Arial"/>
                <w:spacing w:val="6"/>
                <w:sz w:val="14"/>
                <w:szCs w:val="14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pág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ag</w:t>
            </w:r>
            <w:r>
              <w:rPr>
                <w:rFonts w:eastAsia="Arial" w:cs="Arial" w:ascii="Arial" w:hAnsi="Arial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1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  <w:tr>
        <w:trPr>
          <w:trHeight w:val="233" w:hRule="exact"/>
        </w:trPr>
        <w:tc>
          <w:tcPr>
            <w:tcW w:w="1692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039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9" w:after="0"/>
              <w:ind w:left="23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eastAsia="Arial" w:cs="Arial" w:ascii="Arial" w:hAnsi="Arial"/>
                <w:spacing w:val="1"/>
                <w:w w:val="103"/>
                <w:sz w:val="14"/>
                <w:szCs w:val="14"/>
              </w:rPr>
              <w:t>F</w:t>
            </w:r>
            <w:r>
              <w:rPr>
                <w:rFonts w:eastAsia="Arial" w:cs="Arial" w:ascii="Arial" w:hAnsi="Arial"/>
                <w:spacing w:val="-1"/>
                <w:w w:val="102"/>
                <w:sz w:val="14"/>
                <w:szCs w:val="14"/>
              </w:rPr>
              <w:t>ile</w:t>
            </w:r>
            <w:r>
              <w:rPr>
                <w:rFonts w:eastAsia="Arial" w:cs="Arial" w:ascii="Arial" w:hAnsi="Arial"/>
                <w:w w:val="103"/>
                <w:sz w:val="14"/>
                <w:szCs w:val="14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C1</w:t>
            </w:r>
            <w:r>
              <w:rPr>
                <w:rFonts w:eastAsia="Arial" w:cs="Arial" w:ascii="Arial" w:hAnsi="Arial"/>
                <w:sz w:val="16"/>
                <w:szCs w:val="16"/>
              </w:rPr>
              <w:t>2</w:t>
            </w:r>
          </w:p>
        </w:tc>
      </w:tr>
    </w:tbl>
    <w:p>
      <w:pPr>
        <w:pStyle w:val="Normal"/>
        <w:spacing w:lineRule="exact" w:line="180" w:before="6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before="40" w:after="0"/>
        <w:ind w:left="135" w:right="141"/>
        <w:jc w:val="center"/>
        <w:rPr>
          <w:rFonts w:ascii="Arial" w:hAnsi="Arial" w:eastAsia="Arial" w:cs="Arial"/>
          <w:sz w:val="16"/>
          <w:szCs w:val="16"/>
          <w:lang w:val="es-ES"/>
        </w:rPr>
      </w:pPr>
      <w: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541020</wp:posOffset>
            </wp:positionH>
            <wp:positionV relativeFrom="page">
              <wp:posOffset>864235</wp:posOffset>
            </wp:positionV>
            <wp:extent cx="1033145" cy="908685"/>
            <wp:effectExtent l="0" t="0" r="0" b="0"/>
            <wp:wrapNone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int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op</w:t>
      </w:r>
      <w:r>
        <w:rPr>
          <w:rFonts w:eastAsia="Arial" w:cs="Arial" w:ascii="Arial" w:hAnsi="Arial"/>
          <w:sz w:val="16"/>
          <w:szCs w:val="16"/>
          <w:lang w:val="es-ES"/>
        </w:rPr>
        <w:t>ini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ó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obr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erv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h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ibi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po</w:t>
      </w:r>
      <w:r>
        <w:rPr>
          <w:rFonts w:eastAsia="Arial" w:cs="Arial" w:ascii="Arial" w:hAnsi="Arial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par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ÓN 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S.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2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-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lineRule="auto" w:line="257" w:before="13" w:after="0"/>
        <w:ind w:left="434" w:right="442"/>
        <w:jc w:val="center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ión 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pro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ió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grade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ere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ll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verdad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pue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erá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ana</w:t>
      </w:r>
      <w:r>
        <w:rPr>
          <w:rFonts w:eastAsia="Arial" w:cs="Arial" w:ascii="Arial" w:hAnsi="Arial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zada</w:t>
      </w:r>
      <w:r>
        <w:rPr>
          <w:rFonts w:eastAsia="Arial" w:cs="Arial" w:ascii="Arial" w:hAnsi="Arial"/>
          <w:sz w:val="16"/>
          <w:szCs w:val="16"/>
          <w:lang w:val="es-ES"/>
        </w:rPr>
        <w:t xml:space="preserve">s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f</w:t>
      </w:r>
      <w:r>
        <w:rPr>
          <w:rFonts w:eastAsia="Arial" w:cs="Arial" w:ascii="Arial" w:hAnsi="Arial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opor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un</w:t>
      </w:r>
      <w:r>
        <w:rPr>
          <w:rFonts w:eastAsia="Arial" w:cs="Arial" w:ascii="Arial" w:hAnsi="Arial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ade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par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jo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ra</w:t>
      </w:r>
      <w:r>
        <w:rPr>
          <w:rFonts w:eastAsia="Arial" w:cs="Arial" w:ascii="Arial" w:hAnsi="Arial"/>
          <w:sz w:val="16"/>
          <w:szCs w:val="16"/>
          <w:lang w:val="es-ES"/>
        </w:rPr>
        <w:t>r los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pro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erv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3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un</w:t>
      </w:r>
      <w:r>
        <w:rPr>
          <w:rFonts w:eastAsia="Arial" w:cs="Arial" w:ascii="Arial" w:hAnsi="Arial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lineRule="exact" w:line="180" w:before="74" w:after="0"/>
        <w:ind w:left="155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080" distB="5080" distL="5080" distR="5080" simplePos="0" relativeHeight="8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-418465</wp:posOffset>
                </wp:positionV>
                <wp:extent cx="6459220" cy="1436370"/>
                <wp:effectExtent l="5080" t="5080" r="5080" b="5080"/>
                <wp:wrapNone/>
                <wp:docPr id="2" name="Forma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1436400"/>
                          <a:chOff x="0" y="0"/>
                          <a:chExt cx="6459120" cy="1436400"/>
                        </a:xfrm>
                      </wpg:grpSpPr>
                      <wps:wsp>
                        <wps:cNvPr id="3" name=""/>
                        <wps:cNvSpPr/>
                        <wps:spPr>
                          <a:xfrm>
                            <a:off x="5760" y="461520"/>
                            <a:ext cx="6449040" cy="14868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84240"/>
                              <a:gd name="textAreaBottom" fmla="*/ 84600 h 84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4"/>
                                </a:lnTo>
                                <a:lnTo>
                                  <a:pt x="17917" y="414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43640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10080"/>
                            <a:ext cx="0" cy="14263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6152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60948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43064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" style="position:absolute;margin-left:43.1pt;margin-top:-32.95pt;width:508.5pt;height:113.05pt" coordorigin="862,-659" coordsize="10170,2261">
                <v:line id="shape_0" from="862,-659" to="862,16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643" to="11027,16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652" to="11033,-6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68" to="11033,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301" to="11033,30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1594" to="11033,159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9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1422400</wp:posOffset>
                </wp:positionV>
                <wp:extent cx="218440" cy="133985"/>
                <wp:effectExtent l="5715" t="5715" r="5080" b="5080"/>
                <wp:wrapNone/>
                <wp:docPr id="4" name="Forma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" style="position:absolute;margin-left:452.05pt;margin-top:112pt;width:17.15pt;height:10.5pt" coordorigin="9041,2240" coordsize="343,210">
                <v:line id="shape_0" from="9040,2240" to="9040,245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2254" to="9376,245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247" to="9383,224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444" to="9383,244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715" distR="5080" simplePos="0" relativeHeight="10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1811020</wp:posOffset>
                </wp:positionV>
                <wp:extent cx="218440" cy="133985"/>
                <wp:effectExtent l="5715" t="5080" r="5080" b="5715"/>
                <wp:wrapNone/>
                <wp:docPr id="5" name="Forma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" style="position:absolute;margin-left:452.05pt;margin-top:142.6pt;width:17.15pt;height:10.5pt" coordorigin="9041,2852" coordsize="343,210">
                <v:line id="shape_0" from="9040,2852" to="9040,30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2866" to="9376,30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859" to="9383,28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056" to="9383,305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11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2183130</wp:posOffset>
                </wp:positionV>
                <wp:extent cx="218440" cy="133985"/>
                <wp:effectExtent l="5715" t="5715" r="5080" b="5080"/>
                <wp:wrapNone/>
                <wp:docPr id="6" name="Forma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" style="position:absolute;margin-left:452.05pt;margin-top:171.9pt;width:17.15pt;height:10.5pt" coordorigin="9041,3438" coordsize="343,210">
                <v:line id="shape_0" from="9040,3438" to="9040,36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3452" to="9376,36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445" to="9383,34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642" to="9383,36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P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avor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,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iq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los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erv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ios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ión 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er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 xml:space="preserve">ión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un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1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5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,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donde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:</w:t>
      </w:r>
    </w:p>
    <w:p>
      <w:pPr>
        <w:pStyle w:val="Normal"/>
        <w:spacing w:lineRule="exact" w:line="100" w:before="2" w:after="0"/>
        <w:rPr>
          <w:sz w:val="11"/>
          <w:szCs w:val="11"/>
          <w:lang w:val="es-ES"/>
        </w:rPr>
      </w:pPr>
      <w:r>
        <w:rPr>
          <w:sz w:val="11"/>
          <w:szCs w:val="11"/>
          <w:lang w:val="es-ES"/>
        </w:rPr>
      </w:r>
    </w:p>
    <w:tbl>
      <w:tblPr>
        <w:tblW w:w="5377" w:type="dxa"/>
        <w:jc w:val="left"/>
        <w:tblInd w:w="1486" w:type="dxa"/>
        <w:tblLayout w:type="fixed"/>
        <w:tblCellMar>
          <w:top w:w="0" w:type="dxa"/>
          <w:left w:w="9" w:type="dxa"/>
          <w:bottom w:w="0" w:type="dxa"/>
          <w:right w:w="9" w:type="dxa"/>
        </w:tblCellMar>
        <w:tblLook w:noHBand="0" w:noVBand="0" w:firstColumn="1" w:lastRow="1" w:lastColumn="1" w:firstRow="1" w:val="01e0"/>
      </w:tblPr>
      <w:tblGrid>
        <w:gridCol w:w="672"/>
        <w:gridCol w:w="4705"/>
      </w:tblGrid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1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 xml:space="preserve"> 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2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 xml:space="preserve"> 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3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4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  <w:tr>
        <w:trPr>
          <w:trHeight w:val="185" w:hRule="exact"/>
        </w:trPr>
        <w:tc>
          <w:tcPr>
            <w:tcW w:w="672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5   </w:t>
            </w:r>
            <w:r>
              <w:rPr>
                <w:rFonts w:eastAsia="Arial" w:cs="Arial" w:ascii="Arial" w:hAnsi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=</w:t>
            </w:r>
          </w:p>
        </w:tc>
        <w:tc>
          <w:tcPr>
            <w:tcW w:w="4705" w:type="dxa"/>
            <w:tcBorders>
              <w:top w:val="single" w:sz="6" w:space="0" w:color="4F81BC"/>
              <w:left w:val="single" w:sz="6" w:space="0" w:color="4F81BC"/>
              <w:bottom w:val="single" w:sz="6" w:space="0" w:color="4F81BC"/>
              <w:right w:val="single" w:sz="6" w:space="0" w:color="4F81BC"/>
            </w:tcBorders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U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Y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IS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O</w:t>
            </w:r>
          </w:p>
        </w:tc>
      </w:tr>
    </w:tbl>
    <w:p>
      <w:pPr>
        <w:pStyle w:val="Normal"/>
        <w:spacing w:lineRule="exact" w:line="180" w:before="79" w:after="0"/>
        <w:ind w:left="201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715" distB="5080" distL="5080" distR="5715" simplePos="0" relativeHeight="12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080" t="5715" r="5715" b="5080"/>
                <wp:wrapNone/>
                <wp:docPr id="7" name="Forma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" style="position:absolute;margin-left:127.7pt;margin-top:45.9pt;width:17.1pt;height:10.5pt" coordorigin="2554,918" coordsize="342,210">
                <v:line id="shape_0" from="2561,925" to="2896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122" to="2896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918" to="2554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932" to="2890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13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715" t="5715" r="5080" b="5080"/>
                <wp:wrapNone/>
                <wp:docPr id="8" name="Forma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" style="position:absolute;margin-left:211.75pt;margin-top:45.9pt;width:17.1pt;height:10.5pt" coordorigin="4235,918" coordsize="342,210">
                <v:line id="shape_0" from="4242,925" to="4577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122" to="4577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918" to="4235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932" to="4571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14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080" t="5715" r="5715" b="5080"/>
                <wp:wrapNone/>
                <wp:docPr id="9" name="Forma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" style="position:absolute;margin-left:279pt;margin-top:45.9pt;width:17.05pt;height:10.5pt" coordorigin="5580,918" coordsize="341,210">
                <v:line id="shape_0" from="5586,925" to="5921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122" to="5921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918" to="5579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932" to="5915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15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582930</wp:posOffset>
                </wp:positionV>
                <wp:extent cx="217805" cy="133985"/>
                <wp:effectExtent l="5715" t="5715" r="5080" b="5080"/>
                <wp:wrapNone/>
                <wp:docPr id="10" name="Forma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8" style="position:absolute;margin-left:362.95pt;margin-top:45.9pt;width:17.1pt;height:10.5pt" coordorigin="7259,918" coordsize="342,210">
                <v:line id="shape_0" from="7266,925" to="7601,92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122" to="7601,112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918" to="7259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932" to="7595,112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080" distR="5715" simplePos="0" relativeHeight="16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080" t="5080" r="5715" b="5715"/>
                <wp:wrapNone/>
                <wp:docPr id="11" name="Forma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9" style="position:absolute;margin-left:127.7pt;margin-top:76.5pt;width:17.1pt;height:10.5pt" coordorigin="2554,1530" coordsize="342,210">
                <v:line id="shape_0" from="2561,1537" to="2896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734" to="2896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1530" to="2554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1544" to="2890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715" distR="5080" simplePos="0" relativeHeight="17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715" t="5080" r="5080" b="5715"/>
                <wp:wrapNone/>
                <wp:docPr id="12" name="Forma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0" style="position:absolute;margin-left:211.75pt;margin-top:76.5pt;width:17.1pt;height:10.5pt" coordorigin="4235,1530" coordsize="342,210">
                <v:line id="shape_0" from="4242,1537" to="4577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734" to="4577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1530" to="4235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1544" to="4571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080" distR="5715" simplePos="0" relativeHeight="18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080" t="5080" r="5715" b="5715"/>
                <wp:wrapNone/>
                <wp:docPr id="13" name="Forma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1" style="position:absolute;margin-left:279pt;margin-top:76.5pt;width:17.05pt;height:10.5pt" coordorigin="5580,1530" coordsize="341,210">
                <v:line id="shape_0" from="5586,1537" to="5921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734" to="5921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1530" to="5579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1544" to="5915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715" distR="5080" simplePos="0" relativeHeight="19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971550</wp:posOffset>
                </wp:positionV>
                <wp:extent cx="217805" cy="133985"/>
                <wp:effectExtent l="5715" t="5080" r="5080" b="5715"/>
                <wp:wrapNone/>
                <wp:docPr id="14" name="Forma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2" style="position:absolute;margin-left:362.95pt;margin-top:76.5pt;width:17.1pt;height:10.5pt" coordorigin="7259,1530" coordsize="342,210">
                <v:line id="shape_0" from="7266,1537" to="7601,153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734" to="7601,173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1530" to="7259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1544" to="7595,174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20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080" t="5715" r="5715" b="5080"/>
                <wp:wrapNone/>
                <wp:docPr id="15" name="Forma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3" style="position:absolute;margin-left:127.7pt;margin-top:105.8pt;width:17.1pt;height:10.5pt" coordorigin="2554,2116" coordsize="342,210">
                <v:line id="shape_0" from="2561,2123" to="2896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320" to="2896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2116" to="2554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2130" to="2890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21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715" t="5715" r="5080" b="5080"/>
                <wp:wrapNone/>
                <wp:docPr id="16" name="Forma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4" style="position:absolute;margin-left:211.75pt;margin-top:105.8pt;width:17.1pt;height:10.5pt" coordorigin="4235,2116" coordsize="342,210">
                <v:line id="shape_0" from="4242,2123" to="4577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2320" to="4577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2116" to="4235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2130" to="4571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22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080" t="5715" r="5715" b="5080"/>
                <wp:wrapNone/>
                <wp:docPr id="17" name="Forma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5" style="position:absolute;margin-left:279pt;margin-top:105.8pt;width:17.05pt;height:10.5pt" coordorigin="5580,2116" coordsize="341,210">
                <v:line id="shape_0" from="5586,2123" to="5921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2320" to="5921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2116" to="5579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2130" to="5915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23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1343660</wp:posOffset>
                </wp:positionV>
                <wp:extent cx="217805" cy="133985"/>
                <wp:effectExtent l="5715" t="5715" r="5080" b="5080"/>
                <wp:wrapNone/>
                <wp:docPr id="18" name="Forma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6" style="position:absolute;margin-left:362.95pt;margin-top:105.8pt;width:17.1pt;height:10.5pt" coordorigin="7259,2116" coordsize="342,210">
                <v:line id="shape_0" from="7266,2123" to="7601,212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320" to="7601,23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2116" to="7259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2130" to="7595,232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P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ar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ar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ios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ili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pa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ig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nad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f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.</w:t>
      </w:r>
    </w:p>
    <w:p>
      <w:pPr>
        <w:pStyle w:val="Normal"/>
        <w:spacing w:lineRule="exact" w:line="160" w:before="3" w:after="0"/>
        <w:rPr>
          <w:sz w:val="17"/>
          <w:szCs w:val="17"/>
          <w:lang w:val="es-ES"/>
        </w:rPr>
      </w:pPr>
      <w:r>
        <w:rPr>
          <w:sz w:val="17"/>
          <w:szCs w:val="17"/>
          <w:lang w:val="es-ES"/>
        </w:rPr>
      </w:r>
    </w:p>
    <w:tbl>
      <w:tblPr>
        <w:tblW w:w="10164" w:type="dxa"/>
        <w:jc w:val="left"/>
        <w:tblInd w:w="130" w:type="dxa"/>
        <w:tblLayout w:type="fixed"/>
        <w:tblCellMar>
          <w:top w:w="0" w:type="dxa"/>
          <w:left w:w="9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10164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color="auto" w:fill="1F487C" w:val="clear"/>
          </w:tcPr>
          <w:p>
            <w:pPr>
              <w:pStyle w:val="Normal"/>
              <w:spacing w:before="39" w:after="0"/>
              <w:ind w:left="4552" w:right="4555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P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L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ÓN</w:t>
            </w:r>
          </w:p>
        </w:tc>
      </w:tr>
      <w:tr>
        <w:trPr>
          <w:trHeight w:val="197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8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position w:val="-1"/>
                <w:sz w:val="16"/>
                <w:szCs w:val="16"/>
              </w:rPr>
              <w:t>1</w:t>
            </w:r>
            <w:r>
              <w:rPr>
                <w:rFonts w:eastAsia="Arial" w:cs="Arial" w:ascii="Arial" w:hAnsi="Arial"/>
                <w:b/>
                <w:position w:val="-1"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¿Le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f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ác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ncon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ces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ba p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ra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262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55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60" w:before="3" w:after="0"/>
        <w:rPr>
          <w:sz w:val="7"/>
          <w:szCs w:val="7"/>
        </w:rPr>
      </w:pPr>
      <w:r>
        <w:rPr>
          <w:sz w:val="7"/>
          <w:szCs w:val="7"/>
        </w:rPr>
      </w:r>
    </w:p>
    <w:tbl>
      <w:tblPr>
        <w:tblW w:w="10164" w:type="dxa"/>
        <w:jc w:val="left"/>
        <w:tblInd w:w="130" w:type="dxa"/>
        <w:tblLayout w:type="fixed"/>
        <w:tblCellMar>
          <w:top w:w="0" w:type="dxa"/>
          <w:left w:w="9" w:type="dxa"/>
          <w:bottom w:w="0" w:type="dxa"/>
          <w:right w:w="9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2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¿Le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f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ác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nder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proporcionada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obre el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proc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 ap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370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4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3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eva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í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onal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v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o?</w:t>
            </w:r>
          </w:p>
        </w:tc>
      </w:tr>
      <w:tr>
        <w:trPr>
          <w:trHeight w:val="274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67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100" w:before="6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left="225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715" distB="5080" distL="5715" distR="5080" simplePos="0" relativeHeight="24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927735</wp:posOffset>
                </wp:positionV>
                <wp:extent cx="217805" cy="133985"/>
                <wp:effectExtent l="5715" t="5715" r="5080" b="5080"/>
                <wp:wrapNone/>
                <wp:docPr id="19" name="Forma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7" style="position:absolute;margin-left:211.75pt;margin-top:73.05pt;width:17.1pt;height:10.5pt" coordorigin="4235,1461" coordsize="342,210">
                <v:line id="shape_0" from="4242,1468" to="4577,14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665" to="4577,16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1461" to="4235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1475" to="4571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25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927735</wp:posOffset>
                </wp:positionV>
                <wp:extent cx="217805" cy="133985"/>
                <wp:effectExtent l="5080" t="5715" r="5715" b="5080"/>
                <wp:wrapNone/>
                <wp:docPr id="20" name="Forma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8" style="position:absolute;margin-left:279pt;margin-top:73.05pt;width:17.05pt;height:10.5pt" coordorigin="5580,1461" coordsize="341,210">
                <v:line id="shape_0" from="5586,1468" to="5921,14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665" to="5921,16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1461" to="5579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1475" to="5915,16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26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1431925</wp:posOffset>
                </wp:positionV>
                <wp:extent cx="217805" cy="133985"/>
                <wp:effectExtent l="5715" t="5715" r="5080" b="5080"/>
                <wp:wrapNone/>
                <wp:docPr id="21" name="Forma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19" style="position:absolute;margin-left:211.75pt;margin-top:112.75pt;width:17.1pt;height:10.5pt" coordorigin="4235,2255" coordsize="342,210">
                <v:line id="shape_0" from="4242,2261" to="4577,226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2459" to="4577,24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2255" to="4235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2270" to="4571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27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1431925</wp:posOffset>
                </wp:positionV>
                <wp:extent cx="217805" cy="133985"/>
                <wp:effectExtent l="5080" t="5715" r="5715" b="5080"/>
                <wp:wrapNone/>
                <wp:docPr id="22" name="Forma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0" style="position:absolute;margin-left:279pt;margin-top:112.75pt;width:17.05pt;height:10.5pt" coordorigin="5580,2255" coordsize="341,210">
                <v:line id="shape_0" from="5586,2261" to="5921,226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2459" to="5921,24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2255" to="5579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2270" to="5915,24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28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1804035</wp:posOffset>
                </wp:positionV>
                <wp:extent cx="217805" cy="134620"/>
                <wp:effectExtent l="5715" t="5715" r="5080" b="5080"/>
                <wp:wrapNone/>
                <wp:docPr id="23" name="Forma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1" style="position:absolute;margin-left:211.75pt;margin-top:142.05pt;width:17.1pt;height:10.55pt" coordorigin="4235,2841" coordsize="342,211">
                <v:line id="shape_0" from="4242,2849" to="4577,284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3045" to="4577,30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2841" to="4235,30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2856" to="4571,30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29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1804035</wp:posOffset>
                </wp:positionV>
                <wp:extent cx="217805" cy="134620"/>
                <wp:effectExtent l="5080" t="5715" r="5715" b="5080"/>
                <wp:wrapNone/>
                <wp:docPr id="24" name="Forma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2" style="position:absolute;margin-left:279pt;margin-top:142.05pt;width:17.05pt;height:10.55pt" coordorigin="5580,2841" coordsize="341,211">
                <v:line id="shape_0" from="5586,2849" to="5921,284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3045" to="5921,30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2841" to="5579,305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2856" to="5915,30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30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2205355</wp:posOffset>
                </wp:positionV>
                <wp:extent cx="217805" cy="133985"/>
                <wp:effectExtent l="5715" t="5080" r="5080" b="5080"/>
                <wp:wrapNone/>
                <wp:docPr id="25" name="Forma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3" style="position:absolute;margin-left:211.75pt;margin-top:173.65pt;width:17.1pt;height:10.5pt" coordorigin="4235,3473" coordsize="342,210">
                <v:line id="shape_0" from="4242,3480" to="4577,348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3677" to="4577,367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3473" to="4235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3487" to="4571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31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2205355</wp:posOffset>
                </wp:positionV>
                <wp:extent cx="217805" cy="133985"/>
                <wp:effectExtent l="5080" t="5080" r="5715" b="5080"/>
                <wp:wrapNone/>
                <wp:docPr id="26" name="Forma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4" style="position:absolute;margin-left:279pt;margin-top:173.65pt;width:17.05pt;height:10.5pt" coordorigin="5580,3473" coordsize="341,210">
                <v:line id="shape_0" from="5586,3480" to="5921,348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3677" to="5921,367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3473" to="5579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3487" to="5915,36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080" distR="5715" simplePos="0" relativeHeight="32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2731135</wp:posOffset>
                </wp:positionV>
                <wp:extent cx="217805" cy="133985"/>
                <wp:effectExtent l="5080" t="5080" r="5715" b="5715"/>
                <wp:wrapNone/>
                <wp:docPr id="27" name="Forma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5" style="position:absolute;margin-left:279pt;margin-top:215.05pt;width:17.05pt;height:10.5pt" coordorigin="5580,4301" coordsize="341,210">
                <v:line id="shape_0" from="5586,4308" to="5921,430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4505" to="5921,450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4301" to="5579,451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4315" to="5915,451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4</w:t>
      </w:r>
      <w:r>
        <w:rPr>
          <w:rFonts w:eastAsia="Arial" w:cs="Arial" w:ascii="Arial" w:hAnsi="Arial"/>
          <w:b/>
          <w:sz w:val="16"/>
          <w:szCs w:val="16"/>
          <w:lang w:val="es-ES"/>
        </w:rPr>
        <w:t xml:space="preserve">.  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 xml:space="preserve">¿Las 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ns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ru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cc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ones pa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ll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nar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l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p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li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cac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ón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ue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on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as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?</w:t>
      </w:r>
    </w:p>
    <w:p>
      <w:pPr>
        <w:pStyle w:val="Normal"/>
        <w:spacing w:lineRule="exact" w:line="100" w:before="6" w:after="0"/>
        <w:rPr>
          <w:sz w:val="10"/>
          <w:szCs w:val="10"/>
          <w:lang w:val="es-ES"/>
        </w:rPr>
      </w:pPr>
      <w:r>
        <w:rPr>
          <w:sz w:val="10"/>
          <w:szCs w:val="10"/>
          <w:lang w:val="es-ES"/>
        </w:rPr>
      </w:r>
    </w:p>
    <w:p>
      <w:pPr>
        <w:pStyle w:val="Normal"/>
        <w:spacing w:lineRule="exact" w:line="180"/>
        <w:ind w:left="1603"/>
        <w:rPr>
          <w:rFonts w:ascii="Arial" w:hAnsi="Arial" w:eastAsia="Arial" w:cs="Arial"/>
          <w:sz w:val="16"/>
          <w:szCs w:val="16"/>
        </w:rPr>
      </w:pPr>
      <w:r>
        <mc:AlternateContent>
          <mc:Choice Requires="wpg">
            <w:drawing>
              <wp:anchor distT="5715" distB="5080" distL="5080" distR="5080" simplePos="0" relativeHeight="33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-204470</wp:posOffset>
                </wp:positionV>
                <wp:extent cx="6459220" cy="385445"/>
                <wp:effectExtent l="5080" t="5715" r="5080" b="5080"/>
                <wp:wrapNone/>
                <wp:docPr id="28" name="Forma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385560"/>
                          <a:chOff x="0" y="0"/>
                          <a:chExt cx="6459120" cy="385560"/>
                        </a:xfrm>
                      </wpg:grpSpPr>
                      <wps:wsp>
                        <wps:cNvPr id="29" name=""/>
                        <wps:cNvSpPr/>
                        <wps:spPr>
                          <a:xfrm>
                            <a:off x="5760" y="4320"/>
                            <a:ext cx="6449040" cy="14940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84600"/>
                              <a:gd name="textAreaBottom" fmla="*/ 84960 h 84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416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7"/>
                                </a:lnTo>
                                <a:lnTo>
                                  <a:pt x="17917" y="417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385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472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360"/>
                            <a:ext cx="0" cy="3758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38052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6" style="position:absolute;margin-left:43.1pt;margin-top:-16.1pt;width:508.5pt;height:30.3pt" coordorigin="862,-322" coordsize="10170,606">
                <v:line id="shape_0" from="862,-322" to="862,28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07" to="1198,-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07" to="11027,28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15" to="11033,-31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82" to="11033,-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77" to="11033,27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34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30" name="Forma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7" style="position:absolute;margin-left:127.7pt;margin-top:-0.35pt;width:17.1pt;height:10.5pt" coordorigin="2554,-7" coordsize="342,210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35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31" name="Forma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8" style="position:absolute;margin-left:211.75pt;margin-top:-0.35pt;width:17.1pt;height:10.5pt" coordorigin="4235,-7" coordsize="342,210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36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32" name="Forma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29" style="position:absolute;margin-left:279pt;margin-top:-0.35pt;width:17.05pt;height:10.5pt" coordorigin="5580,-7" coordsize="341,210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37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33" name="Forma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0" style="position:absolute;margin-left:362.95pt;margin-top:-0.35pt;width:17.1pt;height:10.5pt" coordorigin="7259,-7" coordsize="342,210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38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736600</wp:posOffset>
                </wp:positionV>
                <wp:extent cx="217805" cy="134620"/>
                <wp:effectExtent l="5080" t="5715" r="5715" b="5080"/>
                <wp:wrapNone/>
                <wp:docPr id="34" name="Forma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1" style="position:absolute;margin-left:127.7pt;margin-top:58pt;width:17.1pt;height:10.55pt" coordorigin="2554,1160" coordsize="342,211">
                <v:line id="shape_0" from="2561,1168" to="2896,11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364" to="2896,136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1160" to="2554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1175" to="2890,137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39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736600</wp:posOffset>
                </wp:positionV>
                <wp:extent cx="217805" cy="134620"/>
                <wp:effectExtent l="5715" t="5715" r="5080" b="5080"/>
                <wp:wrapNone/>
                <wp:docPr id="35" name="Forma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4640"/>
                          <a:chOff x="0" y="0"/>
                          <a:chExt cx="217800" cy="1346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2" style="position:absolute;margin-left:362.95pt;margin-top:58pt;width:17.1pt;height:10.55pt" coordorigin="7259,1160" coordsize="342,211">
                <v:line id="shape_0" from="7266,1168" to="7601,11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364" to="7601,136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1160" to="7259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1175" to="7595,137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40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36" name="Forma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3" style="position:absolute;margin-left:452.05pt;margin-top:-0.35pt;width:17.15pt;height:10.5pt" coordorigin="9041,-7" coordsize="343,210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41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1241425</wp:posOffset>
                </wp:positionV>
                <wp:extent cx="217805" cy="133985"/>
                <wp:effectExtent l="5080" t="5715" r="5715" b="5080"/>
                <wp:wrapNone/>
                <wp:docPr id="37" name="Forma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4" style="position:absolute;margin-left:127.7pt;margin-top:97.75pt;width:17.1pt;height:10.5pt" coordorigin="2554,1955" coordsize="342,210">
                <v:line id="shape_0" from="2561,1962" to="2896,19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159" to="2896,21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1955" to="2554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1969" to="2890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42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1241425</wp:posOffset>
                </wp:positionV>
                <wp:extent cx="217805" cy="133985"/>
                <wp:effectExtent l="5715" t="5715" r="5080" b="5080"/>
                <wp:wrapNone/>
                <wp:docPr id="38" name="Forma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5" style="position:absolute;margin-left:362.95pt;margin-top:97.75pt;width:17.1pt;height:10.5pt" coordorigin="7259,1955" coordsize="342,210">
                <v:line id="shape_0" from="7266,1962" to="7601,19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159" to="7601,21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1955" to="7259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1969" to="7595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43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736600</wp:posOffset>
                </wp:positionV>
                <wp:extent cx="218440" cy="134620"/>
                <wp:effectExtent l="5715" t="5715" r="5080" b="5080"/>
                <wp:wrapNone/>
                <wp:docPr id="39" name="Forma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4640"/>
                          <a:chOff x="0" y="0"/>
                          <a:chExt cx="218520" cy="134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46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504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6" style="position:absolute;margin-left:452.05pt;margin-top:58pt;width:17.15pt;height:10.55pt" coordorigin="9041,1160" coordsize="343,211">
                <v:line id="shape_0" from="9040,1160" to="9040,137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1175" to="9376,137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168" to="9383,116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364" to="9383,136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44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1613535</wp:posOffset>
                </wp:positionV>
                <wp:extent cx="217805" cy="133985"/>
                <wp:effectExtent l="5080" t="5715" r="5715" b="5080"/>
                <wp:wrapNone/>
                <wp:docPr id="40" name="Forma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7" style="position:absolute;margin-left:127.7pt;margin-top:127.05pt;width:17.1pt;height:10.5pt" coordorigin="2554,2541" coordsize="342,210">
                <v:line id="shape_0" from="2561,2548" to="2896,25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745" to="2896,27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2541" to="2554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2555" to="2890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45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1613535</wp:posOffset>
                </wp:positionV>
                <wp:extent cx="217805" cy="133985"/>
                <wp:effectExtent l="5715" t="5715" r="5080" b="5080"/>
                <wp:wrapNone/>
                <wp:docPr id="41" name="Forma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8" style="position:absolute;margin-left:362.95pt;margin-top:127.05pt;width:17.1pt;height:10.5pt" coordorigin="7259,2541" coordsize="342,210">
                <v:line id="shape_0" from="7266,2548" to="7601,25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745" to="7601,27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2541" to="7259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2555" to="7595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46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1241425</wp:posOffset>
                </wp:positionV>
                <wp:extent cx="218440" cy="133985"/>
                <wp:effectExtent l="5715" t="5715" r="5080" b="5080"/>
                <wp:wrapNone/>
                <wp:docPr id="42" name="Forma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39" style="position:absolute;margin-left:452.05pt;margin-top:97.75pt;width:17.15pt;height:10.5pt" coordorigin="9041,1955" coordsize="343,210">
                <v:line id="shape_0" from="9040,1955" to="9040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1969" to="9376,216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2" to="9383,196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159" to="9383,215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47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2014220</wp:posOffset>
                </wp:positionV>
                <wp:extent cx="217805" cy="133985"/>
                <wp:effectExtent l="5080" t="5715" r="5715" b="5080"/>
                <wp:wrapNone/>
                <wp:docPr id="43" name="Forma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0" style="position:absolute;margin-left:127.7pt;margin-top:158.6pt;width:17.1pt;height:10.5pt" coordorigin="2554,3172" coordsize="342,210">
                <v:line id="shape_0" from="2561,3179" to="2896,317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3376" to="2896,33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3172" to="2554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3187" to="2890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48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2014220</wp:posOffset>
                </wp:positionV>
                <wp:extent cx="217805" cy="133985"/>
                <wp:effectExtent l="5715" t="5715" r="5080" b="5080"/>
                <wp:wrapNone/>
                <wp:docPr id="44" name="Forma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1" style="position:absolute;margin-left:362.95pt;margin-top:158.6pt;width:17.1pt;height:10.5pt" coordorigin="7259,3172" coordsize="342,210">
                <v:line id="shape_0" from="7266,3179" to="7601,317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3376" to="7601,33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3172" to="7259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3187" to="7595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49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1613535</wp:posOffset>
                </wp:positionV>
                <wp:extent cx="218440" cy="133985"/>
                <wp:effectExtent l="5715" t="5715" r="5080" b="5080"/>
                <wp:wrapNone/>
                <wp:docPr id="45" name="Forma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2" style="position:absolute;margin-left:452.05pt;margin-top:127.05pt;width:17.15pt;height:10.5pt" coordorigin="9041,2541" coordsize="343,210">
                <v:line id="shape_0" from="9040,2541" to="9040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2555" to="9376,275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548" to="9383,254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745" to="9383,2745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080" distR="5715" simplePos="0" relativeHeight="50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2540000</wp:posOffset>
                </wp:positionV>
                <wp:extent cx="217805" cy="133985"/>
                <wp:effectExtent l="5080" t="5715" r="5715" b="5080"/>
                <wp:wrapNone/>
                <wp:docPr id="46" name="Forma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3" style="position:absolute;margin-left:127.7pt;margin-top:200pt;width:17.1pt;height:10.5pt" coordorigin="2554,4000" coordsize="342,210">
                <v:line id="shape_0" from="2561,4006" to="2896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4204" to="2896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4000" to="2554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4015" to="2890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51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2540000</wp:posOffset>
                </wp:positionV>
                <wp:extent cx="217805" cy="133985"/>
                <wp:effectExtent l="5715" t="5715" r="5080" b="5080"/>
                <wp:wrapNone/>
                <wp:docPr id="47" name="Forma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4" style="position:absolute;margin-left:211.75pt;margin-top:200pt;width:17.1pt;height:10.5pt" coordorigin="4235,4000" coordsize="342,210">
                <v:line id="shape_0" from="4242,4006" to="4577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4204" to="4577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4000" to="4235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4015" to="4571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52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2540000</wp:posOffset>
                </wp:positionV>
                <wp:extent cx="217805" cy="133985"/>
                <wp:effectExtent l="5715" t="5715" r="5080" b="5080"/>
                <wp:wrapNone/>
                <wp:docPr id="48" name="Forma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396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5" style="position:absolute;margin-left:362.95pt;margin-top:200pt;width:17.1pt;height:10.5pt" coordorigin="7259,4000" coordsize="342,210">
                <v:line id="shape_0" from="7266,4006" to="7601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4204" to="7601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4000" to="7259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4015" to="7595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53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2014220</wp:posOffset>
                </wp:positionV>
                <wp:extent cx="218440" cy="133985"/>
                <wp:effectExtent l="5715" t="5715" r="5080" b="5080"/>
                <wp:wrapNone/>
                <wp:docPr id="49" name="Forma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6" style="position:absolute;margin-left:452.05pt;margin-top:158.6pt;width:17.15pt;height:10.5pt" coordorigin="9041,3172" coordsize="343,210">
                <v:line id="shape_0" from="9040,3172" to="9040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3187" to="9376,338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179" to="9383,317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376" to="9383,337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715" distB="5080" distL="5715" distR="5080" simplePos="0" relativeHeight="54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2540000</wp:posOffset>
                </wp:positionV>
                <wp:extent cx="218440" cy="133985"/>
                <wp:effectExtent l="5715" t="5715" r="5080" b="5080"/>
                <wp:wrapNone/>
                <wp:docPr id="50" name="Forma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720" cy="124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396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7" style="position:absolute;margin-left:452.05pt;margin-top:200pt;width:17.15pt;height:10.5pt" coordorigin="9041,4000" coordsize="343,210">
                <v:line id="shape_0" from="9040,4000" to="9040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4015" to="9376,421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4006" to="9383,400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4204" to="9383,4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position w:val="-1"/>
          <w:sz w:val="16"/>
          <w:szCs w:val="16"/>
        </w:rPr>
        <w:t xml:space="preserve">1                                  </w:t>
      </w:r>
      <w:r>
        <w:rPr>
          <w:rFonts w:eastAsia="Arial" w:cs="Arial" w:ascii="Arial" w:hAnsi="Arial"/>
          <w:spacing w:val="40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 xml:space="preserve">2                           </w:t>
      </w:r>
      <w:r>
        <w:rPr>
          <w:rFonts w:eastAsia="Arial" w:cs="Arial" w:ascii="Arial" w:hAnsi="Arial"/>
          <w:spacing w:val="14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 xml:space="preserve">3                                  </w:t>
      </w:r>
      <w:r>
        <w:rPr>
          <w:rFonts w:eastAsia="Arial" w:cs="Arial" w:ascii="Arial" w:hAnsi="Arial"/>
          <w:spacing w:val="39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 xml:space="preserve">4                                    </w:t>
      </w:r>
      <w:r>
        <w:rPr>
          <w:rFonts w:eastAsia="Arial" w:cs="Arial" w:ascii="Arial" w:hAnsi="Arial"/>
          <w:spacing w:val="2"/>
          <w:position w:val="-1"/>
          <w:sz w:val="16"/>
          <w:szCs w:val="16"/>
        </w:rPr>
        <w:t xml:space="preserve"> </w:t>
      </w:r>
      <w:r>
        <w:rPr>
          <w:rFonts w:eastAsia="Arial" w:cs="Arial" w:ascii="Arial" w:hAnsi="Arial"/>
          <w:position w:val="-1"/>
          <w:sz w:val="16"/>
          <w:szCs w:val="16"/>
        </w:rPr>
        <w:t>5</w:t>
      </w:r>
    </w:p>
    <w:p>
      <w:pPr>
        <w:pStyle w:val="Normal"/>
        <w:spacing w:lineRule="exact" w:line="200" w:before="7" w:after="0"/>
        <w:rPr/>
      </w:pPr>
      <w:r>
        <w:rPr/>
      </w:r>
    </w:p>
    <w:tbl>
      <w:tblPr>
        <w:tblW w:w="10164" w:type="dxa"/>
        <w:jc w:val="left"/>
        <w:tblInd w:w="130" w:type="dxa"/>
        <w:tblLayout w:type="fixed"/>
        <w:tblCellMar>
          <w:top w:w="0" w:type="dxa"/>
          <w:left w:w="9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10164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color="auto" w:fill="1F487C" w:val="clear"/>
          </w:tcPr>
          <w:p>
            <w:pPr>
              <w:pStyle w:val="Normal"/>
              <w:spacing w:before="39" w:after="0"/>
              <w:ind w:left="4478" w:right="4483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EX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ÓN</w:t>
            </w:r>
          </w:p>
        </w:tc>
      </w:tr>
      <w:tr>
        <w:trPr>
          <w:trHeight w:val="466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20" w:before="5" w:after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Normal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5.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auto" w:line="269" w:before="21" w:after="0"/>
              <w:ind w:left="25" w:right="242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proporcionó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/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í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odo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ate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,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,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y</w:t>
            </w:r>
            <w:r>
              <w:rPr>
                <w:rFonts w:eastAsia="Arial" w:cs="Arial" w:ascii="Arial" w:hAnsi="Arial"/>
                <w:b/>
                <w:spacing w:val="38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he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cesa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eva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 del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que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rf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uál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ó?</w:t>
            </w:r>
          </w:p>
        </w:tc>
      </w:tr>
      <w:tr>
        <w:trPr>
          <w:trHeight w:val="281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74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80" w:before="5" w:after="0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164" w:type="dxa"/>
        <w:jc w:val="left"/>
        <w:tblInd w:w="130" w:type="dxa"/>
        <w:tblLayout w:type="fixed"/>
        <w:tblCellMar>
          <w:top w:w="0" w:type="dxa"/>
          <w:left w:w="9" w:type="dxa"/>
          <w:bottom w:w="0" w:type="dxa"/>
          <w:right w:w="9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394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98" w:after="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6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lineRule="exact" w:line="16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ugar (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 tr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ba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j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o/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ns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ones de C</w:t>
            </w:r>
            <w:r>
              <w:rPr>
                <w:rFonts w:eastAsia="Arial" w:cs="Arial" w:ascii="Arial" w:hAnsi="Arial"/>
                <w:b/>
                <w:spacing w:val="-9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 GLO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B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S.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3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-2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-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P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 xml:space="preserve">GLOB 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8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.</w:t>
            </w:r>
            <w:r>
              <w:rPr>
                <w:rFonts w:eastAsia="Arial" w:cs="Arial" w:ascii="Arial" w:hAnsi="Arial"/>
                <w:b/>
                <w:spacing w:val="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donde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us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</w:t>
            </w:r>
          </w:p>
          <w:p>
            <w:pPr>
              <w:pStyle w:val="Normal"/>
              <w:spacing w:before="22" w:after="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nado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/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 aprop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do?</w:t>
            </w:r>
          </w:p>
        </w:tc>
      </w:tr>
      <w:tr>
        <w:trPr>
          <w:trHeight w:val="379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93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7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8" w:after="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¿Las pr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gunt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ns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ru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ones duran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proc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f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ue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on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y</w:t>
            </w:r>
            <w:r>
              <w:rPr>
                <w:rFonts w:eastAsia="Arial" w:cs="Arial" w:ascii="Arial" w:hAnsi="Arial"/>
                <w:b/>
                <w:spacing w:val="-7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de f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ác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nsión?</w:t>
            </w:r>
          </w:p>
        </w:tc>
      </w:tr>
      <w:tr>
        <w:trPr>
          <w:trHeight w:val="274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67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60" w:before="3" w:after="0"/>
        <w:rPr>
          <w:sz w:val="7"/>
          <w:szCs w:val="7"/>
        </w:rPr>
      </w:pPr>
      <w:r>
        <w:rPr>
          <w:sz w:val="7"/>
          <w:szCs w:val="7"/>
        </w:rPr>
      </w:r>
    </w:p>
    <w:tbl>
      <w:tblPr>
        <w:tblW w:w="10164" w:type="dxa"/>
        <w:jc w:val="left"/>
        <w:tblInd w:w="130" w:type="dxa"/>
        <w:tblLayout w:type="fixed"/>
        <w:tblCellMar>
          <w:top w:w="0" w:type="dxa"/>
          <w:left w:w="9" w:type="dxa"/>
          <w:bottom w:w="0" w:type="dxa"/>
          <w:right w:w="9" w:type="dxa"/>
        </w:tblCellMar>
        <w:tblLook w:noHBand="0" w:noVBand="0" w:firstColumn="1" w:lastRow="1" w:lastColumn="1" w:firstRow="1" w:val="01e0"/>
      </w:tblPr>
      <w:tblGrid>
        <w:gridCol w:w="336"/>
        <w:gridCol w:w="9828"/>
      </w:tblGrid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8.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pe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est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pu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do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r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382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100" w:before="3" w:after="0"/>
              <w:rPr>
                <w:sz w:val="10"/>
                <w:szCs w:val="10"/>
                <w:lang w:val="es-ES"/>
              </w:rPr>
            </w:pPr>
            <w:r>
              <w:rPr>
                <w:sz w:val="10"/>
                <w:szCs w:val="10"/>
                <w:lang w:val="es-ES"/>
              </w:rPr>
            </w:r>
          </w:p>
          <w:p>
            <w:pPr>
              <w:pStyle w:val="Normal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  <w:tr>
        <w:trPr>
          <w:trHeight w:val="233" w:hRule="exact"/>
        </w:trPr>
        <w:tc>
          <w:tcPr>
            <w:tcW w:w="10164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color="auto" w:fill="1F487C" w:val="clear"/>
          </w:tcPr>
          <w:p>
            <w:pPr>
              <w:pStyle w:val="Normal"/>
              <w:spacing w:before="39" w:after="0"/>
              <w:ind w:left="4425" w:right="4421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EX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3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b/>
                <w:color w:val="FFFFFF"/>
                <w:spacing w:val="-8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b/>
                <w:color w:val="FFFFFF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b/>
                <w:color w:val="FFFFFF"/>
                <w:spacing w:val="1"/>
                <w:sz w:val="16"/>
                <w:szCs w:val="16"/>
              </w:rPr>
              <w:t>/</w:t>
            </w:r>
            <w:r>
              <w:rPr>
                <w:rFonts w:eastAsia="Arial" w:cs="Arial" w:ascii="Arial" w:hAnsi="Arial"/>
                <w:b/>
                <w:color w:val="FFFFFF"/>
                <w:sz w:val="16"/>
                <w:szCs w:val="16"/>
              </w:rPr>
              <w:t>A</w:t>
            </w:r>
          </w:p>
        </w:tc>
      </w:tr>
      <w:tr>
        <w:trPr>
          <w:trHeight w:val="233" w:hRule="exact"/>
        </w:trPr>
        <w:tc>
          <w:tcPr>
            <w:tcW w:w="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17" w:after="0"/>
              <w:ind w:left="9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</w:rPr>
              <w:t>9</w:t>
            </w:r>
            <w:r>
              <w:rPr>
                <w:rFonts w:eastAsia="Arial" w:cs="Arial" w:ascii="Arial" w:hAnsi="Arial"/>
                <w:b/>
                <w:sz w:val="16"/>
                <w:szCs w:val="16"/>
              </w:rPr>
              <w:t>.</w:t>
            </w:r>
          </w:p>
        </w:tc>
        <w:tc>
          <w:tcPr>
            <w:tcW w:w="9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1F1F1" w:val="clear"/>
          </w:tcPr>
          <w:p>
            <w:pPr>
              <w:pStyle w:val="Normal"/>
              <w:spacing w:before="7" w:after="0"/>
              <w:ind w:left="25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¿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l</w:t>
            </w:r>
            <w:r>
              <w:rPr>
                <w:rFonts w:eastAsia="Arial" w:cs="Arial" w:ascii="Arial" w:hAnsi="Arial"/>
                <w:b/>
                <w:spacing w:val="2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nador/a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as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st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puntu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lm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t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e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l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 xml:space="preserve"> 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exa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mi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na</w:t>
            </w:r>
            <w:r>
              <w:rPr>
                <w:rFonts w:eastAsia="Arial" w:cs="Arial" w:ascii="Arial" w:hAnsi="Arial"/>
                <w:b/>
                <w:spacing w:val="-1"/>
                <w:sz w:val="16"/>
                <w:szCs w:val="16"/>
                <w:lang w:val="es-ES"/>
              </w:rPr>
              <w:t>c</w:t>
            </w:r>
            <w:r>
              <w:rPr>
                <w:rFonts w:eastAsia="Arial" w:cs="Arial" w:ascii="Arial" w:hAnsi="Arial"/>
                <w:b/>
                <w:spacing w:val="1"/>
                <w:sz w:val="16"/>
                <w:szCs w:val="16"/>
                <w:lang w:val="es-ES"/>
              </w:rPr>
              <w:t>i</w:t>
            </w:r>
            <w:r>
              <w:rPr>
                <w:rFonts w:eastAsia="Arial" w:cs="Arial" w:ascii="Arial" w:hAnsi="Arial"/>
                <w:b/>
                <w:sz w:val="16"/>
                <w:szCs w:val="16"/>
                <w:lang w:val="es-ES"/>
              </w:rPr>
              <w:t>ón?</w:t>
            </w:r>
          </w:p>
        </w:tc>
      </w:tr>
      <w:tr>
        <w:trPr>
          <w:trHeight w:val="290" w:hRule="exact"/>
        </w:trPr>
        <w:tc>
          <w:tcPr>
            <w:tcW w:w="1016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4" w:after="0"/>
              <w:ind w:left="147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 xml:space="preserve">1                                  </w:t>
            </w:r>
            <w:r>
              <w:rPr>
                <w:rFonts w:eastAsia="Arial" w:cs="Arial" w:ascii="Arial" w:hAnsi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2                           </w:t>
            </w:r>
            <w:r>
              <w:rPr>
                <w:rFonts w:eastAsia="Arial" w:cs="Arial" w:ascii="Arial" w:hAnsi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3                                  </w:t>
            </w:r>
            <w:r>
              <w:rPr>
                <w:rFonts w:eastAsia="Arial" w:cs="Arial" w:ascii="Arial" w:hAnsi="Arial"/>
                <w:spacing w:val="39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4                                    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z w:val="16"/>
                <w:szCs w:val="16"/>
              </w:rPr>
              <w:t>5</w:t>
            </w:r>
          </w:p>
        </w:tc>
      </w:tr>
    </w:tbl>
    <w:p>
      <w:pPr>
        <w:pStyle w:val="Normal"/>
        <w:spacing w:lineRule="exact" w:line="100" w:before="6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spacing w:lineRule="exact" w:line="180"/>
        <w:ind w:lef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position w:val="-1"/>
          <w:sz w:val="16"/>
          <w:szCs w:val="16"/>
          <w:lang w:val="es-ES"/>
        </w:rPr>
        <w:t>10</w:t>
      </w:r>
      <w:r>
        <w:rPr>
          <w:rFonts w:eastAsia="Arial" w:cs="Arial" w:ascii="Arial" w:hAnsi="Arial"/>
          <w:b/>
          <w:position w:val="-1"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nador/a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g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ó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b/>
          <w:sz w:val="16"/>
          <w:szCs w:val="16"/>
          <w:lang w:val="es-ES"/>
        </w:rPr>
        <w:t>d.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 xml:space="preserve">de 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z w:val="16"/>
          <w:szCs w:val="16"/>
          <w:lang w:val="es-ES"/>
        </w:rPr>
        <w:t>ne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pro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fes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onal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z w:val="16"/>
          <w:szCs w:val="16"/>
          <w:lang w:val="es-ES"/>
        </w:rPr>
        <w:t>on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z w:val="16"/>
          <w:szCs w:val="16"/>
          <w:lang w:val="es-ES"/>
        </w:rPr>
        <w:t>ord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li</w:t>
      </w:r>
      <w:r>
        <w:rPr>
          <w:rFonts w:eastAsia="Arial" w:cs="Arial" w:ascii="Arial" w:hAnsi="Arial"/>
          <w:b/>
          <w:sz w:val="16"/>
          <w:szCs w:val="16"/>
          <w:lang w:val="es-ES"/>
        </w:rPr>
        <w:t>dad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y</w:t>
      </w:r>
      <w:r>
        <w:rPr>
          <w:rFonts w:eastAsia="Arial" w:cs="Arial" w:ascii="Arial" w:hAnsi="Arial"/>
          <w:b/>
          <w:spacing w:val="-7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es</w:t>
      </w:r>
      <w:r>
        <w:rPr>
          <w:rFonts w:eastAsia="Arial" w:cs="Arial" w:ascii="Arial" w:hAnsi="Arial"/>
          <w:b/>
          <w:sz w:val="16"/>
          <w:szCs w:val="16"/>
          <w:lang w:val="es-ES"/>
        </w:rPr>
        <w:t>pe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sz w:val="16"/>
          <w:szCs w:val="16"/>
          <w:lang w:val="es-ES"/>
        </w:rPr>
        <w:t>o?</w:t>
      </w:r>
    </w:p>
    <w:p>
      <w:pPr>
        <w:pStyle w:val="Normal"/>
        <w:spacing w:lineRule="exact" w:line="140" w:before="8" w:after="0"/>
        <w:rPr>
          <w:sz w:val="14"/>
          <w:szCs w:val="14"/>
          <w:lang w:val="es-ES"/>
        </w:rPr>
      </w:pPr>
      <w:r>
        <w:rPr>
          <w:sz w:val="14"/>
          <w:szCs w:val="14"/>
          <w:lang w:val="es-ES"/>
        </w:rPr>
      </w:r>
    </w:p>
    <w:p>
      <w:pPr>
        <w:pStyle w:val="Normal"/>
        <w:ind w:left="1603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080" distB="5715" distL="5080" distR="5080" simplePos="0" relativeHeight="55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-228600</wp:posOffset>
                </wp:positionV>
                <wp:extent cx="6459220" cy="354330"/>
                <wp:effectExtent l="5080" t="5080" r="5080" b="5715"/>
                <wp:wrapNone/>
                <wp:docPr id="51" name="Forma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354240"/>
                          <a:chOff x="0" y="0"/>
                          <a:chExt cx="6459120" cy="354240"/>
                        </a:xfrm>
                      </wpg:grpSpPr>
                      <wps:wsp>
                        <wps:cNvPr id="52" name=""/>
                        <wps:cNvSpPr/>
                        <wps:spPr>
                          <a:xfrm>
                            <a:off x="5760" y="4320"/>
                            <a:ext cx="6449040" cy="14868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84240"/>
                              <a:gd name="textAreaBottom" fmla="*/ 84600 h 84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5"/>
                                </a:lnTo>
                                <a:lnTo>
                                  <a:pt x="17917" y="415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35424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000"/>
                            <a:ext cx="0" cy="34560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8" style="position:absolute;margin-left:43.1pt;margin-top:-18pt;width:508.5pt;height:27.85pt" coordorigin="862,-360" coordsize="10170,557">
                <v:line id="shape_0" from="862,-360" to="862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46" to="1198,-11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46" to="11027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53" to="11033,-35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120" to="11033,-1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56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53" name="Forma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49" style="position:absolute;margin-left:127.7pt;margin-top:-0.35pt;width:17.1pt;height:10.5pt" coordorigin="2554,-7" coordsize="342,210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57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54" name="Forma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0" style="position:absolute;margin-left:211.75pt;margin-top:-0.35pt;width:17.1pt;height:10.5pt" coordorigin="4235,-7" coordsize="342,210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58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55" name="Forma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1" style="position:absolute;margin-left:279pt;margin-top:-0.35pt;width:17.05pt;height:10.5pt" coordorigin="5580,-7" coordsize="341,210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59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56" name="Forma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2" style="position:absolute;margin-left:362.95pt;margin-top:-0.35pt;width:17.1pt;height:10.5pt" coordorigin="7259,-7" coordsize="342,210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60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57" name="Forma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3" style="position:absolute;margin-left:452.05pt;margin-top:-0.35pt;width:17.15pt;height:10.5pt" coordorigin="9041,-7" coordsize="343,210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lineRule="exact" w:line="220" w:before="4"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</w:p>
    <w:p>
      <w:pPr>
        <w:pStyle w:val="Normal"/>
        <w:spacing w:lineRule="exact" w:line="180"/>
        <w:ind w:lef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position w:val="-1"/>
          <w:sz w:val="16"/>
          <w:szCs w:val="16"/>
          <w:lang w:val="es-ES"/>
        </w:rPr>
        <w:t>11</w:t>
      </w:r>
      <w:r>
        <w:rPr>
          <w:rFonts w:eastAsia="Arial" w:cs="Arial" w:ascii="Arial" w:hAnsi="Arial"/>
          <w:b/>
          <w:position w:val="-1"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nador/a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demos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sz w:val="16"/>
          <w:szCs w:val="16"/>
          <w:lang w:val="es-ES"/>
        </w:rPr>
        <w:t>ró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z w:val="16"/>
          <w:szCs w:val="16"/>
          <w:lang w:val="es-ES"/>
        </w:rPr>
        <w:t>onoc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pro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f</w:t>
      </w:r>
      <w:r>
        <w:rPr>
          <w:rFonts w:eastAsia="Arial" w:cs="Arial" w:ascii="Arial" w:hAnsi="Arial"/>
          <w:b/>
          <w:sz w:val="16"/>
          <w:szCs w:val="16"/>
          <w:lang w:val="es-ES"/>
        </w:rPr>
        <w:t>und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dad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(</w:t>
      </w:r>
      <w:r>
        <w:rPr>
          <w:rFonts w:eastAsia="Arial" w:cs="Arial" w:ascii="Arial" w:hAnsi="Arial"/>
          <w:b/>
          <w:sz w:val="16"/>
          <w:szCs w:val="16"/>
          <w:lang w:val="es-ES"/>
        </w:rPr>
        <w:t>do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o)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l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á</w:t>
      </w:r>
      <w:r>
        <w:rPr>
          <w:rFonts w:eastAsia="Arial" w:cs="Arial" w:ascii="Arial" w:hAnsi="Arial"/>
          <w:b/>
          <w:sz w:val="16"/>
          <w:szCs w:val="16"/>
          <w:lang w:val="es-ES"/>
        </w:rPr>
        <w:t>r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l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que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sa</w:t>
      </w:r>
      <w:r>
        <w:rPr>
          <w:rFonts w:eastAsia="Arial" w:cs="Arial" w:ascii="Arial" w:hAnsi="Arial"/>
          <w:b/>
          <w:sz w:val="16"/>
          <w:szCs w:val="16"/>
          <w:lang w:val="es-ES"/>
        </w:rPr>
        <w:t>rro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ll</w:t>
      </w:r>
      <w:r>
        <w:rPr>
          <w:rFonts w:eastAsia="Arial" w:cs="Arial" w:ascii="Arial" w:hAnsi="Arial"/>
          <w:b/>
          <w:sz w:val="16"/>
          <w:szCs w:val="16"/>
          <w:lang w:val="es-ES"/>
        </w:rPr>
        <w:t>ó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u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ón?</w:t>
      </w:r>
    </w:p>
    <w:p>
      <w:pPr>
        <w:pStyle w:val="Normal"/>
        <w:spacing w:lineRule="exact" w:line="160" w:before="3" w:after="0"/>
        <w:rPr>
          <w:sz w:val="17"/>
          <w:szCs w:val="17"/>
          <w:lang w:val="es-ES"/>
        </w:rPr>
      </w:pPr>
      <w:r>
        <w:rPr>
          <w:sz w:val="17"/>
          <w:szCs w:val="17"/>
          <w:lang w:val="es-ES"/>
        </w:rPr>
      </w:r>
    </w:p>
    <w:p>
      <w:pPr>
        <w:pStyle w:val="Normal"/>
        <w:spacing w:before="40" w:after="0"/>
        <w:ind w:left="1603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080" distB="5080" distL="5080" distR="5080" simplePos="0" relativeHeight="61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-311785</wp:posOffset>
                </wp:positionV>
                <wp:extent cx="6459220" cy="463550"/>
                <wp:effectExtent l="5080" t="5080" r="5080" b="5080"/>
                <wp:wrapNone/>
                <wp:docPr id="58" name="Forma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463680"/>
                          <a:chOff x="0" y="0"/>
                          <a:chExt cx="6459120" cy="463680"/>
                        </a:xfrm>
                      </wpg:grpSpPr>
                      <wps:wsp>
                        <wps:cNvPr id="59" name=""/>
                        <wps:cNvSpPr/>
                        <wps:spPr>
                          <a:xfrm>
                            <a:off x="5760" y="5040"/>
                            <a:ext cx="6449040" cy="28116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159480"/>
                              <a:gd name="textAreaBottom" fmla="*/ 159840 h 159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783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783"/>
                                </a:lnTo>
                                <a:lnTo>
                                  <a:pt x="17917" y="783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46368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28008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360"/>
                            <a:ext cx="0" cy="453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504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28512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4" style="position:absolute;margin-left:43.1pt;margin-top:-24.55pt;width:508.5pt;height:36.45pt" coordorigin="862,-491" coordsize="10170,729">
                <v:line id="shape_0" from="862,-491" to="862,23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476" to="1198,-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476" to="11027,23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483" to="11033,-48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42" to="11033,-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080" distR="5715" simplePos="0" relativeHeight="62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20320</wp:posOffset>
                </wp:positionV>
                <wp:extent cx="217805" cy="133985"/>
                <wp:effectExtent l="5080" t="5080" r="5715" b="5715"/>
                <wp:wrapNone/>
                <wp:docPr id="60" name="Forma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5" style="position:absolute;margin-left:127.7pt;margin-top:1.6pt;width:17.1pt;height:10.5pt" coordorigin="2554,32" coordsize="342,210">
                <v:line id="shape_0" from="2561,39" to="2896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236" to="2896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32" to="2554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46" to="2890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715" distR="5080" simplePos="0" relativeHeight="63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20320</wp:posOffset>
                </wp:positionV>
                <wp:extent cx="217805" cy="133985"/>
                <wp:effectExtent l="5715" t="5080" r="5080" b="5715"/>
                <wp:wrapNone/>
                <wp:docPr id="61" name="Forma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6" style="position:absolute;margin-left:211.75pt;margin-top:1.6pt;width:17.1pt;height:10.5pt" coordorigin="4235,32" coordsize="342,210">
                <v:line id="shape_0" from="4242,39" to="4577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236" to="4577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32" to="4235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46" to="4571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080" distR="5715" simplePos="0" relativeHeight="64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20320</wp:posOffset>
                </wp:positionV>
                <wp:extent cx="217805" cy="133985"/>
                <wp:effectExtent l="5080" t="5080" r="5715" b="5715"/>
                <wp:wrapNone/>
                <wp:docPr id="62" name="Forma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7" style="position:absolute;margin-left:279pt;margin-top:1.6pt;width:17.05pt;height:10.5pt" coordorigin="5580,32" coordsize="341,210">
                <v:line id="shape_0" from="5586,39" to="5921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236" to="5921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32" to="5579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46" to="5915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715" distR="5080" simplePos="0" relativeHeight="65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20320</wp:posOffset>
                </wp:positionV>
                <wp:extent cx="217805" cy="133985"/>
                <wp:effectExtent l="5715" t="5080" r="5080" b="5715"/>
                <wp:wrapNone/>
                <wp:docPr id="63" name="Forma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8" style="position:absolute;margin-left:362.95pt;margin-top:1.6pt;width:17.1pt;height:10.5pt" coordorigin="7259,32" coordsize="342,210">
                <v:line id="shape_0" from="7266,39" to="7601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236" to="7601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32" to="7259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46" to="7595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715" distL="5715" distR="5080" simplePos="0" relativeHeight="66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20320</wp:posOffset>
                </wp:positionV>
                <wp:extent cx="218440" cy="133985"/>
                <wp:effectExtent l="5715" t="5080" r="5080" b="5715"/>
                <wp:wrapNone/>
                <wp:docPr id="64" name="Forma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9600"/>
                            <a:ext cx="21348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59" style="position:absolute;margin-left:452.05pt;margin-top:1.6pt;width:17.15pt;height:10.5pt" coordorigin="9041,32" coordsize="343,210">
                <v:line id="shape_0" from="9040,32" to="9040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46" to="9376,24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39" to="9383,39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236" to="9383,23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lineRule="exact" w:line="120"/>
        <w:rPr>
          <w:sz w:val="13"/>
          <w:szCs w:val="13"/>
          <w:lang w:val="es-ES"/>
        </w:rPr>
      </w:pPr>
      <w:r>
        <w:rPr>
          <w:sz w:val="13"/>
          <w:szCs w:val="13"/>
          <w:lang w:val="es-ES"/>
        </w:rPr>
      </w:r>
    </w:p>
    <w:p>
      <w:pPr>
        <w:pStyle w:val="Normal"/>
        <w:ind w:lef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12</w:t>
      </w:r>
      <w:r>
        <w:rPr>
          <w:rFonts w:eastAsia="Arial" w:cs="Arial" w:ascii="Arial" w:hAnsi="Arial"/>
          <w:b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Si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que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nador/a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 xml:space="preserve">ue 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j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us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/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 xml:space="preserve"> im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pa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rc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position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b/>
          <w:spacing w:val="1"/>
          <w:position w:val="1"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position w:val="1"/>
          <w:sz w:val="16"/>
          <w:szCs w:val="16"/>
          <w:lang w:val="es-ES"/>
        </w:rPr>
        <w:t>?</w:t>
      </w:r>
    </w:p>
    <w:p>
      <w:pPr>
        <w:pStyle w:val="Normal"/>
        <w:spacing w:lineRule="exact" w:line="120" w:before="5" w:after="0"/>
        <w:rPr>
          <w:sz w:val="13"/>
          <w:szCs w:val="13"/>
          <w:lang w:val="es-ES"/>
        </w:rPr>
      </w:pPr>
      <w:r>
        <w:rPr>
          <w:sz w:val="13"/>
          <w:szCs w:val="13"/>
          <w:lang w:val="es-ES"/>
        </w:rPr>
      </w:r>
    </w:p>
    <w:p>
      <w:pPr>
        <w:pStyle w:val="Normal"/>
        <w:ind w:left="1603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080" distB="5715" distL="5080" distR="5080" simplePos="0" relativeHeight="67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-222885</wp:posOffset>
                </wp:positionV>
                <wp:extent cx="6459220" cy="348615"/>
                <wp:effectExtent l="5080" t="5080" r="5080" b="5715"/>
                <wp:wrapNone/>
                <wp:docPr id="65" name="Forma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348480"/>
                          <a:chOff x="0" y="0"/>
                          <a:chExt cx="6459120" cy="348480"/>
                        </a:xfrm>
                      </wpg:grpSpPr>
                      <wps:wsp>
                        <wps:cNvPr id="66" name=""/>
                        <wps:cNvSpPr/>
                        <wps:spPr>
                          <a:xfrm>
                            <a:off x="5760" y="5040"/>
                            <a:ext cx="6449040" cy="14868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84240"/>
                              <a:gd name="textAreaBottom" fmla="*/ 84600 h 84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4"/>
                                </a:lnTo>
                                <a:lnTo>
                                  <a:pt x="17917" y="414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34848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36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360"/>
                            <a:ext cx="0" cy="3391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504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0" style="position:absolute;margin-left:43.1pt;margin-top:-17.55pt;width:508.5pt;height:27.4pt" coordorigin="862,-351" coordsize="10170,548">
                <v:line id="shape_0" from="862,-351" to="862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36" to="1198,-1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36" to="11027,197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43" to="11033,-34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111" to="11033,-11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68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67" name="Forma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1" style="position:absolute;margin-left:127.7pt;margin-top:-0.35pt;width:17.1pt;height:10.5pt" coordorigin="2554,-7" coordsize="342,210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69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68" name="Forma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2" style="position:absolute;margin-left:211.75pt;margin-top:-0.35pt;width:17.1pt;height:10.5pt" coordorigin="4235,-7" coordsize="342,210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70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69" name="Forma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3" style="position:absolute;margin-left:279pt;margin-top:-0.35pt;width:17.05pt;height:10.5pt" coordorigin="5580,-7" coordsize="341,210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71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70" name="Forma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4" style="position:absolute;margin-left:362.95pt;margin-top:-0.35pt;width:17.1pt;height:10.5pt" coordorigin="7259,-7" coordsize="342,210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72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71" name="Forma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5" style="position:absolute;margin-left:452.05pt;margin-top:-0.35pt;width:17.15pt;height:10.5pt" coordorigin="9041,-7" coordsize="343,210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lineRule="exact" w:line="120"/>
        <w:rPr>
          <w:sz w:val="13"/>
          <w:szCs w:val="13"/>
          <w:lang w:val="es-ES"/>
        </w:rPr>
      </w:pPr>
      <w:r>
        <w:rPr>
          <w:sz w:val="13"/>
          <w:szCs w:val="13"/>
          <w:lang w:val="es-ES"/>
        </w:rPr>
      </w:r>
    </w:p>
    <w:p>
      <w:pPr>
        <w:pStyle w:val="Normal"/>
        <w:spacing w:lineRule="exact" w:line="180"/>
        <w:ind w:left="179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position w:val="-1"/>
          <w:sz w:val="16"/>
          <w:szCs w:val="16"/>
          <w:lang w:val="es-ES"/>
        </w:rPr>
        <w:t>13</w:t>
      </w:r>
      <w:r>
        <w:rPr>
          <w:rFonts w:eastAsia="Arial" w:cs="Arial" w:ascii="Arial" w:hAnsi="Arial"/>
          <w:b/>
          <w:position w:val="-1"/>
          <w:sz w:val="16"/>
          <w:szCs w:val="16"/>
          <w:lang w:val="es-ES"/>
        </w:rPr>
        <w:t xml:space="preserve">. </w:t>
      </w:r>
      <w:r>
        <w:rPr>
          <w:rFonts w:eastAsia="Arial" w:cs="Arial" w:ascii="Arial" w:hAnsi="Arial"/>
          <w:b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¿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nador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sat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sf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iz</w:t>
      </w:r>
      <w:r>
        <w:rPr>
          <w:rFonts w:eastAsia="Arial" w:cs="Arial" w:ascii="Arial" w:hAnsi="Arial"/>
          <w:b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z w:val="16"/>
          <w:szCs w:val="16"/>
          <w:lang w:val="es-ES"/>
        </w:rPr>
        <w:t>us 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x</w:t>
      </w:r>
      <w:r>
        <w:rPr>
          <w:rFonts w:eastAsia="Arial" w:cs="Arial" w:ascii="Arial" w:hAnsi="Arial"/>
          <w:b/>
          <w:sz w:val="16"/>
          <w:szCs w:val="16"/>
          <w:lang w:val="es-ES"/>
        </w:rPr>
        <w:t>pe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ctat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va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y</w:t>
      </w:r>
      <w:r>
        <w:rPr>
          <w:rFonts w:eastAsia="Arial" w:cs="Arial" w:ascii="Arial" w:hAnsi="Arial"/>
          <w:b/>
          <w:spacing w:val="-7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ne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ces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dad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s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duran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b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b/>
          <w:sz w:val="16"/>
          <w:szCs w:val="16"/>
          <w:lang w:val="es-ES"/>
        </w:rPr>
        <w:t>l</w:t>
      </w:r>
      <w:r>
        <w:rPr>
          <w:rFonts w:eastAsia="Arial" w:cs="Arial" w:ascii="Arial" w:hAnsi="Arial"/>
          <w:b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proc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es</w:t>
      </w:r>
      <w:r>
        <w:rPr>
          <w:rFonts w:eastAsia="Arial" w:cs="Arial" w:ascii="Arial" w:hAnsi="Arial"/>
          <w:b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b/>
          <w:sz w:val="16"/>
          <w:szCs w:val="16"/>
          <w:lang w:val="es-ES"/>
        </w:rPr>
        <w:t>de e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xa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mi</w:t>
      </w:r>
      <w:r>
        <w:rPr>
          <w:rFonts w:eastAsia="Arial" w:cs="Arial" w:ascii="Arial" w:hAnsi="Arial"/>
          <w:b/>
          <w:sz w:val="16"/>
          <w:szCs w:val="16"/>
          <w:lang w:val="es-ES"/>
        </w:rPr>
        <w:t>na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b/>
          <w:sz w:val="16"/>
          <w:szCs w:val="16"/>
          <w:lang w:val="es-ES"/>
        </w:rPr>
        <w:t>ón?</w:t>
      </w:r>
    </w:p>
    <w:p>
      <w:pPr>
        <w:pStyle w:val="Normal"/>
        <w:spacing w:lineRule="exact" w:line="140" w:before="8" w:after="0"/>
        <w:rPr>
          <w:sz w:val="14"/>
          <w:szCs w:val="14"/>
          <w:lang w:val="es-ES"/>
        </w:rPr>
      </w:pPr>
      <w:r>
        <w:rPr>
          <w:sz w:val="14"/>
          <w:szCs w:val="14"/>
          <w:lang w:val="es-ES"/>
        </w:rPr>
      </w:r>
    </w:p>
    <w:p>
      <w:pPr>
        <w:pStyle w:val="Normal"/>
        <w:ind w:left="1603"/>
        <w:rPr>
          <w:rFonts w:ascii="Arial" w:hAnsi="Arial" w:eastAsia="Arial" w:cs="Arial"/>
          <w:sz w:val="16"/>
          <w:szCs w:val="16"/>
          <w:lang w:val="es-ES"/>
        </w:r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740" w:right="760" w:gutter="0" w:header="0" w:top="1240" w:footer="469" w:bottom="526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distT="5080" distB="5715" distL="5080" distR="5080" simplePos="0" relativeHeight="73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-228600</wp:posOffset>
                </wp:positionV>
                <wp:extent cx="6459220" cy="421640"/>
                <wp:effectExtent l="5080" t="5080" r="5080" b="5715"/>
                <wp:wrapNone/>
                <wp:docPr id="72" name="Forma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421560"/>
                          <a:chOff x="0" y="0"/>
                          <a:chExt cx="6459120" cy="421560"/>
                        </a:xfrm>
                      </wpg:grpSpPr>
                      <wps:wsp>
                        <wps:cNvPr id="73" name=""/>
                        <wps:cNvSpPr/>
                        <wps:spPr>
                          <a:xfrm>
                            <a:off x="5760" y="4320"/>
                            <a:ext cx="6449040" cy="14868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84240"/>
                              <a:gd name="textAreaBottom" fmla="*/ 84600 h 84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415">
                                <a:moveTo>
                                  <a:pt x="17917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414"/>
                                </a:lnTo>
                                <a:lnTo>
                                  <a:pt x="17917" y="414"/>
                                </a:lnTo>
                                <a:lnTo>
                                  <a:pt x="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4215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000"/>
                            <a:ext cx="0" cy="412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900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1652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8" style="position:absolute;margin-left:43.1pt;margin-top:-18pt;width:508.5pt;height:33.15pt" coordorigin="862,-360" coordsize="10170,663">
                <v:line id="shape_0" from="862,-360" to="862,3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-346" to="11027,3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98,-346" to="1198,-11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353" to="11033,-35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-120" to="11033,-12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96" to="11033,2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74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74" name="Forma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69" style="position:absolute;margin-left:127.7pt;margin-top:-0.35pt;width:17.1pt;height:10.5pt" coordorigin="2554,-7" coordsize="342,210">
                <v:line id="shape_0" from="2561,0" to="2896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61,196" to="2896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554,-7" to="2554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2890,6" to="2890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76" behindDoc="1" locked="0" layoutInCell="0" allowOverlap="1">
                <wp:simplePos x="0" y="0"/>
                <wp:positionH relativeFrom="page">
                  <wp:posOffset>2689225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75" name="Forma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0" style="position:absolute;margin-left:211.75pt;margin-top:-0.35pt;width:17.1pt;height:10.5pt" coordorigin="4235,-7" coordsize="342,210">
                <v:line id="shape_0" from="4242,0" to="4577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42,196" to="4577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235,-7" to="4235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4571,6" to="4571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080" distR="5715" simplePos="0" relativeHeight="78" behindDoc="1" locked="0" layoutInCell="0" allowOverlap="1">
                <wp:simplePos x="0" y="0"/>
                <wp:positionH relativeFrom="page">
                  <wp:posOffset>3542665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080" t="5080" r="5715" b="5080"/>
                <wp:wrapNone/>
                <wp:docPr id="76" name="Forma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1" style="position:absolute;margin-left:279pt;margin-top:-0.35pt;width:17.05pt;height:10.5pt" coordorigin="5580,-7" coordsize="341,210">
                <v:line id="shape_0" from="5586,0" to="592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86,196" to="592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579,-7" to="557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5915,6" to="591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80" behindDoc="1" locked="0" layoutInCell="0" allowOverlap="1">
                <wp:simplePos x="0" y="0"/>
                <wp:positionH relativeFrom="page">
                  <wp:posOffset>4609465</wp:posOffset>
                </wp:positionH>
                <wp:positionV relativeFrom="paragraph">
                  <wp:posOffset>-4445</wp:posOffset>
                </wp:positionV>
                <wp:extent cx="217805" cy="133985"/>
                <wp:effectExtent l="5715" t="5080" r="5080" b="5080"/>
                <wp:wrapNone/>
                <wp:docPr id="77" name="Forma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0" cy="133920"/>
                          <a:chOff x="0" y="0"/>
                          <a:chExt cx="217800" cy="13392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2" style="position:absolute;margin-left:362.95pt;margin-top:-0.35pt;width:17.1pt;height:10.5pt" coordorigin="7259,-7" coordsize="342,210">
                <v:line id="shape_0" from="7266,0" to="7601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66,196" to="7601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595,6" to="7595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7259,-7" to="7259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5080" distB="5080" distL="5715" distR="5080" simplePos="0" relativeHeight="81" behindDoc="1" locked="0" layoutInCell="0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-4445</wp:posOffset>
                </wp:positionV>
                <wp:extent cx="218440" cy="133985"/>
                <wp:effectExtent l="5715" t="5080" r="5080" b="5080"/>
                <wp:wrapNone/>
                <wp:docPr id="78" name="Forma7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20" cy="133920"/>
                          <a:chOff x="0" y="0"/>
                          <a:chExt cx="218520" cy="13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20" cy="133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3480" y="8280"/>
                            <a:ext cx="72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432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40" y="128880"/>
                            <a:ext cx="21348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3" style="position:absolute;margin-left:452.05pt;margin-top:-0.35pt;width:17.15pt;height:10.5pt" coordorigin="9041,-7" coordsize="343,210">
                <v:line id="shape_0" from="9040,-7" to="9040,203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376,6" to="9376,202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0" to="9383,0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9048,196" to="9383,196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z w:val="16"/>
          <w:szCs w:val="16"/>
          <w:lang w:val="es-ES"/>
        </w:rPr>
        <w:t xml:space="preserve">1                                  </w:t>
      </w:r>
      <w:r>
        <w:rPr>
          <w:rFonts w:eastAsia="Arial" w:cs="Arial" w:ascii="Arial" w:hAnsi="Arial"/>
          <w:spacing w:val="40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2                           </w:t>
      </w:r>
      <w:r>
        <w:rPr>
          <w:rFonts w:eastAsia="Arial" w:cs="Arial" w:ascii="Arial" w:hAnsi="Arial"/>
          <w:spacing w:val="14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3                                  </w:t>
      </w:r>
      <w:r>
        <w:rPr>
          <w:rFonts w:eastAsia="Arial" w:cs="Arial" w:ascii="Arial" w:hAnsi="Arial"/>
          <w:spacing w:val="39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4                                    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5</w:t>
      </w:r>
    </w:p>
    <w:p>
      <w:pPr>
        <w:pStyle w:val="Normal"/>
        <w:spacing w:before="80" w:after="0"/>
        <w:ind w:left="1621"/>
        <w:rPr>
          <w:rFonts w:ascii="Arial" w:hAnsi="Arial" w:eastAsia="Arial" w:cs="Arial"/>
          <w:sz w:val="16"/>
          <w:szCs w:val="16"/>
          <w:lang w:val="es-ES"/>
        </w:rPr>
      </w:pPr>
      <w:r>
        <mc:AlternateContent>
          <mc:Choice Requires="wpg">
            <w:drawing>
              <wp:anchor distT="5080" distB="5715" distL="5715" distR="5080" simplePos="0" relativeHeight="79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1003300</wp:posOffset>
                </wp:positionV>
                <wp:extent cx="6455410" cy="635"/>
                <wp:effectExtent l="5715" t="5080" r="5080" b="5715"/>
                <wp:wrapNone/>
                <wp:docPr id="81" name="Forma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520" cy="720"/>
                          <a:chOff x="0" y="0"/>
                          <a:chExt cx="645552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5552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4" style="position:absolute;margin-left:43.05pt;margin-top:79pt;width:508.25pt;height:0pt" coordorigin="861,1580" coordsize="10165,0">
                <v:line id="shape_0" from="862,1580" to="11027,1580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E</w:t>
      </w:r>
      <w:r>
        <w:rPr>
          <w:rFonts w:eastAsia="Arial" w:cs="Arial" w:ascii="Arial" w:hAnsi="Arial"/>
          <w:spacing w:val="-4"/>
          <w:sz w:val="16"/>
          <w:szCs w:val="16"/>
          <w:lang w:val="es-ES"/>
        </w:rPr>
        <w:t>X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CLU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SIV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PA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I</w:t>
      </w:r>
      <w:r>
        <w:rPr>
          <w:rFonts w:eastAsia="Arial" w:cs="Arial" w:ascii="Arial" w:hAnsi="Arial"/>
          <w:sz w:val="16"/>
          <w:szCs w:val="16"/>
          <w:lang w:val="es-ES"/>
        </w:rPr>
        <w:t>ÓN 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S.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2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SS</w:t>
      </w:r>
      <w:r>
        <w:rPr>
          <w:rFonts w:eastAsia="Arial" w:cs="Arial" w:ascii="Arial" w:hAnsi="Arial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-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APA</w:t>
      </w:r>
      <w:r>
        <w:rPr>
          <w:rFonts w:eastAsia="Arial" w:cs="Arial" w:ascii="Arial" w:hAnsi="Arial"/>
          <w:sz w:val="16"/>
          <w:szCs w:val="16"/>
          <w:lang w:val="es-ES"/>
        </w:rPr>
        <w:t>G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z w:val="16"/>
          <w:szCs w:val="16"/>
          <w:lang w:val="es-ES"/>
        </w:rPr>
        <w:t>OB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before="85" w:after="0"/>
        <w:ind w:left="135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b/>
          <w:sz w:val="16"/>
          <w:szCs w:val="16"/>
          <w:lang w:val="es-ES"/>
        </w:rPr>
        <w:t>o</w:t>
      </w:r>
      <w:r>
        <w:rPr>
          <w:rFonts w:eastAsia="Arial" w:cs="Arial" w:ascii="Arial" w:hAnsi="Arial"/>
          <w:b/>
          <w:spacing w:val="-1"/>
          <w:sz w:val="16"/>
          <w:szCs w:val="16"/>
          <w:lang w:val="es-ES"/>
        </w:rPr>
        <w:t>ta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>.</w:t>
      </w:r>
      <w:r>
        <w:rPr>
          <w:rFonts w:eastAsia="Arial" w:cs="Arial" w:ascii="Arial" w:hAnsi="Arial"/>
          <w:b/>
          <w:sz w:val="16"/>
          <w:szCs w:val="16"/>
          <w:lang w:val="es-ES"/>
        </w:rPr>
        <w:t>-</w:t>
      </w:r>
      <w:r>
        <w:rPr>
          <w:rFonts w:eastAsia="Arial" w:cs="Arial" w:ascii="Arial" w:hAnsi="Arial"/>
          <w:b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Lo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ado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debe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abu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do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 xml:space="preserve">y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st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aná</w:t>
      </w:r>
      <w:r>
        <w:rPr>
          <w:rFonts w:eastAsia="Arial" w:cs="Arial" w:ascii="Arial" w:hAnsi="Arial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is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pre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ar</w:t>
      </w:r>
      <w:r>
        <w:rPr>
          <w:rFonts w:eastAsia="Arial" w:cs="Arial" w:ascii="Arial" w:hAnsi="Arial"/>
          <w:sz w:val="16"/>
          <w:szCs w:val="16"/>
          <w:lang w:val="es-ES"/>
        </w:rPr>
        <w:t>á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ub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arí</w:t>
      </w:r>
      <w:r>
        <w:rPr>
          <w:rFonts w:eastAsia="Arial" w:cs="Arial" w:ascii="Arial" w:hAnsi="Arial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Cua</w:t>
      </w:r>
      <w:r>
        <w:rPr>
          <w:rFonts w:eastAsia="Arial" w:cs="Arial" w:ascii="Arial" w:hAnsi="Arial"/>
          <w:sz w:val="16"/>
          <w:szCs w:val="16"/>
          <w:lang w:val="es-ES"/>
        </w:rPr>
        <w:t>li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ne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</w:p>
    <w:p>
      <w:pPr>
        <w:pStyle w:val="Normal"/>
        <w:spacing w:before="15" w:after="0"/>
        <w:ind w:left="135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spacing w:val="1"/>
          <w:sz w:val="16"/>
          <w:szCs w:val="16"/>
          <w:lang w:val="es-ES"/>
        </w:rPr>
        <w:t>P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ro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s</w:t>
      </w:r>
      <w:r>
        <w:rPr>
          <w:rFonts w:eastAsia="Arial" w:cs="Arial" w:ascii="Arial" w:hAnsi="Arial"/>
          <w:sz w:val="16"/>
          <w:szCs w:val="16"/>
          <w:lang w:val="es-ES"/>
        </w:rPr>
        <w:t>io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na</w:t>
      </w:r>
      <w:r>
        <w:rPr>
          <w:rFonts w:eastAsia="Arial" w:cs="Arial" w:ascii="Arial" w:hAnsi="Arial"/>
          <w:sz w:val="16"/>
          <w:szCs w:val="16"/>
          <w:lang w:val="es-ES"/>
        </w:rPr>
        <w:t xml:space="preserve">les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z w:val="16"/>
          <w:szCs w:val="16"/>
          <w:lang w:val="es-ES"/>
        </w:rPr>
        <w:t>las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aud</w:t>
      </w:r>
      <w:r>
        <w:rPr>
          <w:rFonts w:eastAsia="Arial" w:cs="Arial" w:ascii="Arial" w:hAnsi="Arial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oría</w:t>
      </w:r>
      <w:r>
        <w:rPr>
          <w:rFonts w:eastAsia="Arial" w:cs="Arial" w:ascii="Arial" w:hAnsi="Arial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f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sz w:val="16"/>
          <w:szCs w:val="16"/>
          <w:lang w:val="es-ES"/>
        </w:rPr>
        <w:t>ct</w:t>
      </w:r>
      <w:r>
        <w:rPr>
          <w:rFonts w:eastAsia="Arial" w:cs="Arial" w:ascii="Arial" w:hAnsi="Arial"/>
          <w:spacing w:val="-1"/>
          <w:sz w:val="16"/>
          <w:szCs w:val="16"/>
          <w:lang w:val="es-ES"/>
        </w:rPr>
        <w:t>úen</w:t>
      </w:r>
      <w:r>
        <w:rPr>
          <w:rFonts w:eastAsia="Arial" w:cs="Arial" w:ascii="Arial" w:hAnsi="Arial"/>
          <w:sz w:val="16"/>
          <w:szCs w:val="16"/>
          <w:lang w:val="es-ES"/>
        </w:rPr>
        <w:t>.</w:t>
      </w:r>
    </w:p>
    <w:p>
      <w:pPr>
        <w:pStyle w:val="Normal"/>
        <w:spacing w:lineRule="exact" w:line="200" w:before="10" w:after="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exact" w:line="180"/>
        <w:ind w:left="135"/>
        <w:rPr>
          <w:rFonts w:ascii="Arial" w:hAnsi="Arial" w:eastAsia="Arial" w:cs="Arial"/>
          <w:sz w:val="16"/>
          <w:szCs w:val="16"/>
          <w:lang w:val="es-ES"/>
        </w:rPr>
      </w:pP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qu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re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u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s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eno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 xml:space="preserve">r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l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70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%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,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deberá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 xml:space="preserve"> 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r las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3"/>
          <w:position w:val="-1"/>
          <w:sz w:val="16"/>
          <w:szCs w:val="16"/>
          <w:lang w:val="es-ES"/>
        </w:rPr>
        <w:t>m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ed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id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orre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ct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va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spacing w:val="2"/>
          <w:position w:val="-1"/>
          <w:sz w:val="16"/>
          <w:szCs w:val="16"/>
          <w:lang w:val="es-ES"/>
        </w:rPr>
        <w:t xml:space="preserve"> 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per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in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en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t</w:t>
      </w:r>
      <w:r>
        <w:rPr>
          <w:rFonts w:eastAsia="Arial" w:cs="Arial" w:ascii="Arial" w:hAnsi="Arial"/>
          <w:spacing w:val="-1"/>
          <w:position w:val="-1"/>
          <w:sz w:val="16"/>
          <w:szCs w:val="16"/>
          <w:lang w:val="es-ES"/>
        </w:rPr>
        <w:t>e</w:t>
      </w:r>
      <w:r>
        <w:rPr>
          <w:rFonts w:eastAsia="Arial" w:cs="Arial" w:ascii="Arial" w:hAnsi="Arial"/>
          <w:spacing w:val="1"/>
          <w:position w:val="-1"/>
          <w:sz w:val="16"/>
          <w:szCs w:val="16"/>
          <w:lang w:val="es-ES"/>
        </w:rPr>
        <w:t>s</w:t>
      </w:r>
      <w:r>
        <w:rPr>
          <w:rFonts w:eastAsia="Arial" w:cs="Arial" w:ascii="Arial" w:hAnsi="Arial"/>
          <w:position w:val="-1"/>
          <w:sz w:val="16"/>
          <w:szCs w:val="16"/>
          <w:lang w:val="es-ES"/>
        </w:rPr>
        <w:t>.</w:t>
      </w:r>
    </w:p>
    <w:p>
      <w:pPr>
        <w:pStyle w:val="Normal"/>
        <w:spacing w:lineRule="exact" w:line="160" w:before="1" w:after="0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</w:r>
    </w:p>
    <w:p>
      <w:pPr>
        <w:pStyle w:val="Normal"/>
        <w:spacing w:lineRule="exact" w:line="180" w:before="40" w:after="0"/>
        <w:ind w:left="4554" w:right="4569"/>
        <w:jc w:val="center"/>
        <w:rPr>
          <w:rFonts w:ascii="Arial" w:hAnsi="Arial" w:eastAsia="Arial" w:cs="Arial"/>
          <w:sz w:val="16"/>
          <w:szCs w:val="16"/>
        </w:rPr>
      </w:pPr>
      <w:r>
        <mc:AlternateContent>
          <mc:Choice Requires="wpg">
            <w:drawing>
              <wp:anchor distT="5080" distB="5715" distL="5080" distR="5080" simplePos="0" relativeHeight="77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1632585</wp:posOffset>
                </wp:positionV>
                <wp:extent cx="6459220" cy="156845"/>
                <wp:effectExtent l="5080" t="5080" r="5080" b="5715"/>
                <wp:wrapNone/>
                <wp:docPr id="82" name="Forma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156960"/>
                          <a:chOff x="0" y="0"/>
                          <a:chExt cx="6459120" cy="156960"/>
                        </a:xfrm>
                      </wpg:grpSpPr>
                      <wps:wsp>
                        <wps:cNvPr id="83" name=""/>
                        <wps:cNvSpPr/>
                        <wps:spPr>
                          <a:xfrm>
                            <a:off x="5760" y="4320"/>
                            <a:ext cx="6449040" cy="148680"/>
                          </a:xfrm>
                          <a:custGeom>
                            <a:avLst/>
                            <a:gdLst>
                              <a:gd name="textAreaLeft" fmla="*/ 0 w 3656160"/>
                              <a:gd name="textAreaRight" fmla="*/ 3656520 w 3656160"/>
                              <a:gd name="textAreaTop" fmla="*/ 0 h 84240"/>
                              <a:gd name="textAreaBottom" fmla="*/ 84600 h 84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916" h="415">
                                <a:moveTo>
                                  <a:pt x="179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"/>
                                </a:lnTo>
                                <a:lnTo>
                                  <a:pt x="17916" y="415"/>
                                </a:lnTo>
                                <a:lnTo>
                                  <a:pt x="1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56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9000"/>
                            <a:ext cx="0" cy="14796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432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522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5" style="position:absolute;margin-left:43.05pt;margin-top:128.55pt;width:508.55pt;height:12.3pt" coordorigin="861,2571" coordsize="10171,246">
                <v:line id="shape_0" from="862,2571" to="862,2817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2585" to="11027,2817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578" to="11033,2578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2811" to="11033,2811" stroked="t" o:allowincell="f" style="position:absolute;mso-position-horizontal-relative:page;mso-position-vertic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b/>
          <w:color w:val="FFFFFF"/>
          <w:spacing w:val="-1"/>
          <w:position w:val="-1"/>
          <w:sz w:val="16"/>
          <w:szCs w:val="16"/>
        </w:rPr>
        <w:t>C</w:t>
      </w:r>
      <w:r>
        <w:rPr>
          <w:rFonts w:eastAsia="Arial" w:cs="Arial" w:ascii="Arial" w:hAnsi="Arial"/>
          <w:b/>
          <w:color w:val="FFFFFF"/>
          <w:position w:val="-1"/>
          <w:sz w:val="16"/>
          <w:szCs w:val="16"/>
        </w:rPr>
        <w:t>O</w:t>
      </w:r>
      <w:r>
        <w:rPr>
          <w:rFonts w:eastAsia="Arial" w:cs="Arial" w:ascii="Arial" w:hAnsi="Arial"/>
          <w:b/>
          <w:color w:val="FFFFFF"/>
          <w:spacing w:val="2"/>
          <w:position w:val="-1"/>
          <w:sz w:val="16"/>
          <w:szCs w:val="16"/>
        </w:rPr>
        <w:t>M</w:t>
      </w:r>
      <w:r>
        <w:rPr>
          <w:rFonts w:eastAsia="Arial" w:cs="Arial" w:ascii="Arial" w:hAnsi="Arial"/>
          <w:b/>
          <w:color w:val="FFFFFF"/>
          <w:spacing w:val="1"/>
          <w:position w:val="-1"/>
          <w:sz w:val="16"/>
          <w:szCs w:val="16"/>
        </w:rPr>
        <w:t>E</w:t>
      </w:r>
      <w:r>
        <w:rPr>
          <w:rFonts w:eastAsia="Arial" w:cs="Arial" w:ascii="Arial" w:hAnsi="Arial"/>
          <w:b/>
          <w:color w:val="FFFFFF"/>
          <w:spacing w:val="-1"/>
          <w:position w:val="-1"/>
          <w:sz w:val="16"/>
          <w:szCs w:val="16"/>
        </w:rPr>
        <w:t>N</w:t>
      </w:r>
      <w:r>
        <w:rPr>
          <w:rFonts w:eastAsia="Arial" w:cs="Arial" w:ascii="Arial" w:hAnsi="Arial"/>
          <w:b/>
          <w:color w:val="FFFFFF"/>
          <w:spacing w:val="-2"/>
          <w:position w:val="-1"/>
          <w:sz w:val="16"/>
          <w:szCs w:val="16"/>
        </w:rPr>
        <w:t>T</w:t>
      </w:r>
      <w:r>
        <w:rPr>
          <w:rFonts w:eastAsia="Arial" w:cs="Arial" w:ascii="Arial" w:hAnsi="Arial"/>
          <w:b/>
          <w:color w:val="FFFFFF"/>
          <w:spacing w:val="-8"/>
          <w:position w:val="-1"/>
          <w:sz w:val="16"/>
          <w:szCs w:val="16"/>
        </w:rPr>
        <w:t>A</w:t>
      </w:r>
      <w:r>
        <w:rPr>
          <w:rFonts w:eastAsia="Arial" w:cs="Arial" w:ascii="Arial" w:hAnsi="Arial"/>
          <w:b/>
          <w:color w:val="FFFFFF"/>
          <w:spacing w:val="-1"/>
          <w:position w:val="-1"/>
          <w:sz w:val="16"/>
          <w:szCs w:val="16"/>
        </w:rPr>
        <w:t>R</w:t>
      </w:r>
      <w:r>
        <w:rPr>
          <w:rFonts w:eastAsia="Arial" w:cs="Arial" w:ascii="Arial" w:hAnsi="Arial"/>
          <w:b/>
          <w:color w:val="FFFFFF"/>
          <w:spacing w:val="1"/>
          <w:position w:val="-1"/>
          <w:sz w:val="16"/>
          <w:szCs w:val="16"/>
        </w:rPr>
        <w:t>I</w:t>
      </w:r>
      <w:r>
        <w:rPr>
          <w:rFonts w:eastAsia="Arial" w:cs="Arial" w:ascii="Arial" w:hAnsi="Arial"/>
          <w:b/>
          <w:color w:val="FFFFFF"/>
          <w:position w:val="-1"/>
          <w:sz w:val="16"/>
          <w:szCs w:val="16"/>
        </w:rPr>
        <w:t>OS</w:t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80" w:before="8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164" w:type="dxa"/>
        <w:jc w:val="left"/>
        <w:tblInd w:w="110" w:type="dxa"/>
        <w:tblLayout w:type="fixed"/>
        <w:tblCellMar>
          <w:top w:w="0" w:type="dxa"/>
          <w:left w:w="9" w:type="dxa"/>
          <w:bottom w:w="0" w:type="dxa"/>
          <w:right w:w="9" w:type="dxa"/>
        </w:tblCellMar>
        <w:tblLook w:noHBand="0" w:noVBand="0" w:firstColumn="1" w:lastRow="1" w:lastColumn="1" w:firstRow="1" w:val="01e0"/>
      </w:tblPr>
      <w:tblGrid>
        <w:gridCol w:w="1354"/>
        <w:gridCol w:w="672"/>
        <w:gridCol w:w="3025"/>
        <w:gridCol w:w="1346"/>
        <w:gridCol w:w="1343"/>
        <w:gridCol w:w="2424"/>
      </w:tblGrid>
      <w:tr>
        <w:trPr>
          <w:trHeight w:val="595" w:hRule="exact"/>
        </w:trPr>
        <w:tc>
          <w:tcPr>
            <w:tcW w:w="20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57"/>
              <w:ind w:left="25" w:right="83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LU</w:t>
            </w:r>
            <w:r>
              <w:rPr>
                <w:rFonts w:eastAsia="Arial" w:cs="Arial" w:ascii="Arial" w:hAnsi="Arial"/>
                <w:sz w:val="16"/>
                <w:szCs w:val="16"/>
              </w:rPr>
              <w:t>GAR DE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L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A 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-4"/>
                <w:sz w:val="16"/>
                <w:szCs w:val="16"/>
              </w:rPr>
              <w:t>X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z w:val="16"/>
                <w:szCs w:val="16"/>
              </w:rPr>
              <w:t>ÓN</w:t>
            </w:r>
          </w:p>
        </w:tc>
        <w:tc>
          <w:tcPr>
            <w:tcW w:w="43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64" w:before="57" w:after="0"/>
              <w:ind w:hanging="456" w:left="654" w:right="176"/>
              <w:jc w:val="center"/>
              <w:rPr>
                <w:rFonts w:ascii="Arial" w:hAnsi="Arial" w:eastAsia="Arial" w:cs="Arial"/>
                <w:sz w:val="14"/>
                <w:szCs w:val="14"/>
                <w:lang w:val="es-ES"/>
              </w:rPr>
            </w:pPr>
            <w:r>
              <w:rPr>
                <w:rFonts w:eastAsia="Arial" w:cs="Arial" w:ascii="Arial" w:hAnsi="Arial"/>
                <w:spacing w:val="1"/>
                <w:sz w:val="16"/>
                <w:szCs w:val="14"/>
                <w:lang w:val="es-ES"/>
              </w:rPr>
              <w:t>${SMD_direccion_instalacion}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98" w:after="0"/>
              <w:ind w:left="2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CH</w:t>
            </w:r>
            <w:r>
              <w:rPr>
                <w:rFonts w:eastAsia="Arial" w:cs="Arial" w:ascii="Arial" w:hAnsi="Arial"/>
                <w:sz w:val="16"/>
                <w:szCs w:val="16"/>
              </w:rPr>
              <w:t>A</w:t>
            </w:r>
          </w:p>
        </w:tc>
        <w:tc>
          <w:tcPr>
            <w:tcW w:w="2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98" w:after="0"/>
              <w:ind w:left="40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${SMD_fecha}</w:t>
            </w:r>
          </w:p>
        </w:tc>
      </w:tr>
      <w:tr>
        <w:trPr>
          <w:trHeight w:val="100" w:hRule="exact"/>
        </w:trPr>
        <w:tc>
          <w:tcPr>
            <w:tcW w:w="10164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936" w:hRule="exact"/>
        </w:trPr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240" w:before="19"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257"/>
              <w:ind w:hanging="50" w:left="191" w:right="11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z w:val="16"/>
                <w:szCs w:val="16"/>
              </w:rPr>
              <w:t>O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B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z w:val="16"/>
                <w:szCs w:val="16"/>
              </w:rPr>
              <w:t xml:space="preserve">L 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E</w:t>
            </w:r>
            <w:r>
              <w:rPr>
                <w:rFonts w:eastAsia="Arial" w:cs="Arial" w:ascii="Arial" w:hAnsi="Arial"/>
                <w:spacing w:val="-4"/>
                <w:sz w:val="16"/>
                <w:szCs w:val="16"/>
              </w:rPr>
              <w:t>X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D</w:t>
            </w:r>
            <w:r>
              <w:rPr>
                <w:rFonts w:eastAsia="Arial" w:cs="Arial" w:ascii="Arial" w:hAnsi="Arial"/>
                <w:sz w:val="16"/>
                <w:szCs w:val="16"/>
              </w:rPr>
              <w:t>O</w:t>
            </w:r>
          </w:p>
        </w:tc>
        <w:tc>
          <w:tcPr>
            <w:tcW w:w="36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57"/>
              <w:ind w:left="246"/>
              <w:jc w:val="center"/>
              <w:rPr>
                <w:rFonts w:ascii="Arial" w:hAnsi="Arial" w:eastAsia="Arial" w:cs="Arial"/>
                <w:sz w:val="16"/>
                <w:szCs w:val="16"/>
                <w:lang w:val="es-ES"/>
              </w:rPr>
            </w:pPr>
            <w:r>
              <w:rPr>
                <w:rFonts w:cs="Arial" w:ascii="Arial" w:hAnsi="Arial"/>
              </w:rPr>
              <w:t>${SMD_nombrecompleto}</w:t>
            </w:r>
            <w:bookmarkStart w:id="0" w:name="_GoBack"/>
            <w:bookmarkEnd w:id="0"/>
          </w:p>
        </w:tc>
        <w:tc>
          <w:tcPr>
            <w:tcW w:w="1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240" w:before="19" w:after="0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cs="Arial" w:ascii="Arial" w:hAnsi="Arial"/>
                <w:sz w:val="24"/>
                <w:szCs w:val="24"/>
                <w:lang w:val="es-ES"/>
              </w:rPr>
            </w:r>
          </w:p>
          <w:p>
            <w:pPr>
              <w:pStyle w:val="Normal"/>
              <w:spacing w:lineRule="auto" w:line="257"/>
              <w:ind w:firstLine="134" w:left="283" w:right="249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F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spacing w:val="-2"/>
                <w:sz w:val="16"/>
                <w:szCs w:val="16"/>
              </w:rPr>
              <w:t>M</w:t>
            </w:r>
            <w:r>
              <w:rPr>
                <w:rFonts w:eastAsia="Arial" w:cs="Arial" w:ascii="Arial" w:hAnsi="Arial"/>
                <w:sz w:val="16"/>
                <w:szCs w:val="16"/>
              </w:rPr>
              <w:t>A O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R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I</w:t>
            </w:r>
            <w:r>
              <w:rPr>
                <w:rFonts w:eastAsia="Arial" w:cs="Arial" w:ascii="Arial" w:hAnsi="Arial"/>
                <w:sz w:val="16"/>
                <w:szCs w:val="16"/>
              </w:rPr>
              <w:t>GI</w:t>
            </w:r>
            <w:r>
              <w:rPr>
                <w:rFonts w:eastAsia="Arial" w:cs="Arial" w:ascii="Arial" w:hAnsi="Arial"/>
                <w:spacing w:val="-1"/>
                <w:sz w:val="16"/>
                <w:szCs w:val="16"/>
              </w:rPr>
              <w:t>N</w:t>
            </w:r>
            <w:r>
              <w:rPr>
                <w:rFonts w:eastAsia="Arial" w:cs="Arial" w:ascii="Arial" w:hAnsi="Arial"/>
                <w:spacing w:val="1"/>
                <w:sz w:val="16"/>
                <w:szCs w:val="16"/>
              </w:rPr>
              <w:t>A</w:t>
            </w:r>
            <w:r>
              <w:rPr>
                <w:rFonts w:eastAsia="Arial" w:cs="Arial" w:ascii="Arial" w:hAnsi="Arial"/>
                <w:sz w:val="16"/>
                <w:szCs w:val="16"/>
              </w:rPr>
              <w:t>L</w:t>
            </w:r>
          </w:p>
        </w:tc>
        <w:tc>
          <w:tcPr>
            <w:tcW w:w="37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lineRule="exact" w:line="100" w:before="1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left="3781" w:right="3795"/>
        <w:jc w:val="center"/>
        <w:rPr>
          <w:rFonts w:ascii="Arial" w:hAnsi="Arial" w:eastAsia="Arial" w:cs="Arial"/>
          <w:sz w:val="16"/>
          <w:szCs w:val="16"/>
        </w:rPr>
      </w:pPr>
      <w:r>
        <mc:AlternateContent>
          <mc:Choice Requires="wpg">
            <w:drawing>
              <wp:anchor distT="5715" distB="5715" distL="5080" distR="5080" simplePos="0" relativeHeight="75" behindDoc="1" locked="0" layoutInCell="0" allowOverlap="1">
                <wp:simplePos x="0" y="0"/>
                <wp:positionH relativeFrom="page">
                  <wp:posOffset>547370</wp:posOffset>
                </wp:positionH>
                <wp:positionV relativeFrom="paragraph">
                  <wp:posOffset>-3175</wp:posOffset>
                </wp:positionV>
                <wp:extent cx="6459220" cy="133350"/>
                <wp:effectExtent l="5080" t="5715" r="5080" b="5715"/>
                <wp:wrapNone/>
                <wp:docPr id="84" name="Forma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120" cy="133200"/>
                          <a:chOff x="0" y="0"/>
                          <a:chExt cx="6459120" cy="1332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13320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54800" y="8280"/>
                            <a:ext cx="0" cy="1249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3960"/>
                            <a:ext cx="6454800" cy="72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128880"/>
                            <a:ext cx="6454800" cy="0"/>
                          </a:xfrm>
                          <a:prstGeom prst="line">
                            <a:avLst/>
                          </a:prstGeom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Forma76" style="position:absolute;margin-left:43.05pt;margin-top:-0.25pt;width:508.55pt;height:10.45pt" coordorigin="861,-5" coordsize="10171,209">
                <v:line id="shape_0" from="862,-5" to="862,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11027,8" to="11027,204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1" to="11033,1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  <v:line id="shape_0" from="869,198" to="11033,198" stroked="t" o:allowincell="f" style="position:absolute;mso-position-horizontal-relative:page">
                  <v:stroke color="black" weight="100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Arial" w:cs="Arial" w:ascii="Arial" w:hAnsi="Arial"/>
          <w:b/>
          <w:sz w:val="16"/>
          <w:szCs w:val="16"/>
        </w:rPr>
        <w:t>G</w:t>
      </w:r>
      <w:r>
        <w:rPr>
          <w:rFonts w:eastAsia="Arial" w:cs="Arial" w:ascii="Arial" w:hAnsi="Arial"/>
          <w:b/>
          <w:spacing w:val="-1"/>
          <w:sz w:val="16"/>
          <w:szCs w:val="16"/>
        </w:rPr>
        <w:t>R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pacing w:val="-1"/>
          <w:sz w:val="16"/>
          <w:szCs w:val="16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</w:rPr>
        <w:t>I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z w:val="16"/>
          <w:szCs w:val="16"/>
        </w:rPr>
        <w:t>S</w:t>
      </w:r>
      <w:r>
        <w:rPr>
          <w:rFonts w:eastAsia="Arial" w:cs="Arial" w:ascii="Arial" w:hAnsi="Arial"/>
          <w:b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b/>
          <w:spacing w:val="1"/>
          <w:sz w:val="16"/>
          <w:szCs w:val="16"/>
        </w:rPr>
        <w:t>P</w:t>
      </w:r>
      <w:r>
        <w:rPr>
          <w:rFonts w:eastAsia="Arial" w:cs="Arial" w:ascii="Arial" w:hAnsi="Arial"/>
          <w:b/>
          <w:sz w:val="16"/>
          <w:szCs w:val="16"/>
        </w:rPr>
        <w:t xml:space="preserve">OR </w:t>
      </w:r>
      <w:r>
        <w:rPr>
          <w:rFonts w:eastAsia="Arial" w:cs="Arial" w:ascii="Arial" w:hAnsi="Arial"/>
          <w:b/>
          <w:spacing w:val="1"/>
          <w:sz w:val="16"/>
          <w:szCs w:val="16"/>
        </w:rPr>
        <w:t>S</w:t>
      </w:r>
      <w:r>
        <w:rPr>
          <w:rFonts w:eastAsia="Arial" w:cs="Arial" w:ascii="Arial" w:hAnsi="Arial"/>
          <w:b/>
          <w:sz w:val="16"/>
          <w:szCs w:val="16"/>
        </w:rPr>
        <w:t xml:space="preserve">U </w:t>
      </w:r>
      <w:r>
        <w:rPr>
          <w:rFonts w:eastAsia="Arial" w:cs="Arial" w:ascii="Arial" w:hAnsi="Arial"/>
          <w:b/>
          <w:spacing w:val="-1"/>
          <w:sz w:val="16"/>
          <w:szCs w:val="16"/>
        </w:rPr>
        <w:t>C</w:t>
      </w:r>
      <w:r>
        <w:rPr>
          <w:rFonts w:eastAsia="Arial" w:cs="Arial" w:ascii="Arial" w:hAnsi="Arial"/>
          <w:b/>
          <w:sz w:val="16"/>
          <w:szCs w:val="16"/>
        </w:rPr>
        <w:t>OL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pacing w:val="-1"/>
          <w:sz w:val="16"/>
          <w:szCs w:val="16"/>
        </w:rPr>
        <w:t>B</w:t>
      </w:r>
      <w:r>
        <w:rPr>
          <w:rFonts w:eastAsia="Arial" w:cs="Arial" w:ascii="Arial" w:hAnsi="Arial"/>
          <w:b/>
          <w:sz w:val="16"/>
          <w:szCs w:val="16"/>
        </w:rPr>
        <w:t>O</w:t>
      </w:r>
      <w:r>
        <w:rPr>
          <w:rFonts w:eastAsia="Arial" w:cs="Arial" w:ascii="Arial" w:hAnsi="Arial"/>
          <w:b/>
          <w:spacing w:val="-1"/>
          <w:sz w:val="16"/>
          <w:szCs w:val="16"/>
        </w:rPr>
        <w:t>R</w:t>
      </w:r>
      <w:r>
        <w:rPr>
          <w:rFonts w:eastAsia="Arial" w:cs="Arial" w:ascii="Arial" w:hAnsi="Arial"/>
          <w:b/>
          <w:spacing w:val="-8"/>
          <w:sz w:val="16"/>
          <w:szCs w:val="16"/>
        </w:rPr>
        <w:t>A</w:t>
      </w:r>
      <w:r>
        <w:rPr>
          <w:rFonts w:eastAsia="Arial" w:cs="Arial" w:ascii="Arial" w:hAnsi="Arial"/>
          <w:b/>
          <w:spacing w:val="-1"/>
          <w:sz w:val="16"/>
          <w:szCs w:val="16"/>
        </w:rPr>
        <w:t>C</w:t>
      </w:r>
      <w:r>
        <w:rPr>
          <w:rFonts w:eastAsia="Arial" w:cs="Arial" w:ascii="Arial" w:hAnsi="Arial"/>
          <w:b/>
          <w:spacing w:val="1"/>
          <w:sz w:val="16"/>
          <w:szCs w:val="16"/>
        </w:rPr>
        <w:t>I</w:t>
      </w:r>
      <w:r>
        <w:rPr>
          <w:rFonts w:eastAsia="Arial" w:cs="Arial" w:ascii="Arial" w:hAnsi="Arial"/>
          <w:b/>
          <w:sz w:val="16"/>
          <w:szCs w:val="16"/>
        </w:rPr>
        <w:t>ÓN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60" w:right="760" w:gutter="0" w:header="0" w:top="1280" w:footer="469" w:bottom="5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79" name="Marc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6360" cy="136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80"/>
                            <w:ind w:left="20" w:right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210.6pt;margin-top:807.25pt;width:172.9pt;height:10.7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80"/>
                      <w:ind w:left="20" w:right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80" name="Marc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6360" cy="136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80"/>
                            <w:ind w:left="20" w:right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210.6pt;margin-top:807.25pt;width:172.9pt;height:10.7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80"/>
                      <w:ind w:left="20" w:right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85" name="Marc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6360" cy="136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80"/>
                            <w:ind w:left="20" w:right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210.6pt;margin-top:807.25pt;width:172.9pt;height:10.7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80"/>
                      <w:ind w:left="20" w:right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2674620</wp:posOffset>
              </wp:positionH>
              <wp:positionV relativeFrom="page">
                <wp:posOffset>10252075</wp:posOffset>
              </wp:positionV>
              <wp:extent cx="2196465" cy="136525"/>
              <wp:effectExtent l="0" t="0" r="0" b="0"/>
              <wp:wrapNone/>
              <wp:docPr id="86" name="Marc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6360" cy="136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80"/>
                            <w:ind w:left="20" w:right="-26"/>
                            <w:rPr>
                              <w:rFonts w:ascii="Calibri" w:hAnsi="Calibri" w:eastAsia="Calibri" w:cs="Calibri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tem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</w:t>
                          </w:r>
                          <w:r>
                            <w:rPr>
                              <w:rFonts w:eastAsia="Calibri" w:cs="Calibri" w:ascii="Calibri" w:hAnsi="Calibri"/>
                              <w:spacing w:val="18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G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</w:t>
                          </w:r>
                          <w:r>
                            <w:rPr>
                              <w:rFonts w:eastAsia="Calibri" w:cs="Calibri" w:ascii="Calibri" w:hAnsi="Calibri"/>
                              <w:spacing w:val="2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1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ert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ifi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c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ac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ió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spacing w:val="27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d</w:t>
                          </w:r>
                          <w:r>
                            <w:rPr>
                              <w:rFonts w:eastAsia="Calibri" w:cs="Calibri" w:ascii="Calibri" w:hAnsi="Calibri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</w:t>
                          </w:r>
                          <w:r>
                            <w:rPr>
                              <w:rFonts w:eastAsia="Calibri" w:cs="Calibri" w:ascii="Calibri" w:hAnsi="Calibri"/>
                              <w:spacing w:val="6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P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er</w:t>
                          </w:r>
                          <w:r>
                            <w:rPr>
                              <w:rFonts w:eastAsia="Calibri" w:cs="Calibri" w:ascii="Calibri" w:hAnsi="Calibri"/>
                              <w:spacing w:val="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so</w:t>
                          </w:r>
                          <w:r>
                            <w:rPr>
                              <w:rFonts w:eastAsia="Calibri" w:cs="Calibri" w:ascii="Calibri" w:hAnsi="Calibri"/>
                              <w:spacing w:val="-1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n</w:t>
                          </w:r>
                          <w:r>
                            <w:rPr>
                              <w:rFonts w:eastAsia="Calibri" w:cs="Calibri" w:ascii="Calibri" w:hAnsi="Calibri"/>
                              <w:w w:val="103"/>
                              <w:position w:val="1"/>
                              <w:sz w:val="17"/>
                              <w:szCs w:val="17"/>
                              <w:lang w:val="es-ES"/>
                            </w:rPr>
                            <w:t>as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210.6pt;margin-top:807.25pt;width:172.9pt;height:10.7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80"/>
                      <w:ind w:left="20" w:right="-26"/>
                      <w:rPr>
                        <w:rFonts w:ascii="Calibri" w:hAnsi="Calibri" w:eastAsia="Calibri" w:cs="Calibri"/>
                        <w:sz w:val="17"/>
                        <w:szCs w:val="17"/>
                        <w:lang w:val="es-ES"/>
                      </w:rPr>
                    </w:pP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tem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</w:t>
                    </w:r>
                    <w:r>
                      <w:rPr>
                        <w:rFonts w:eastAsia="Calibri" w:cs="Calibri" w:ascii="Calibri" w:hAnsi="Calibri"/>
                        <w:spacing w:val="18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G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s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</w:t>
                    </w:r>
                    <w:r>
                      <w:rPr>
                        <w:rFonts w:eastAsia="Calibri" w:cs="Calibri" w:ascii="Calibri" w:hAnsi="Calibri"/>
                        <w:spacing w:val="2"/>
                        <w:position w:val="1"/>
                        <w:sz w:val="17"/>
                        <w:szCs w:val="17"/>
                        <w:lang w:val="es-ES"/>
                      </w:rPr>
                      <w:t>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1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ert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ifi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c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ac</w:t>
                    </w:r>
                    <w:r>
                      <w:rPr>
                        <w:rFonts w:eastAsia="Calibri" w:cs="Calibri" w:ascii="Calibri" w:hAnsi="Calibri"/>
                        <w:spacing w:val="1"/>
                        <w:position w:val="1"/>
                        <w:sz w:val="17"/>
                        <w:szCs w:val="17"/>
                        <w:lang w:val="es-ES"/>
                      </w:rPr>
                      <w:t>ió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spacing w:val="27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-1"/>
                        <w:position w:val="1"/>
                        <w:sz w:val="17"/>
                        <w:szCs w:val="17"/>
                        <w:lang w:val="es-ES"/>
                      </w:rPr>
                      <w:t>d</w:t>
                    </w:r>
                    <w:r>
                      <w:rPr>
                        <w:rFonts w:eastAsia="Calibri" w:cs="Calibri" w:ascii="Calibri" w:hAnsi="Calibri"/>
                        <w:position w:val="1"/>
                        <w:sz w:val="17"/>
                        <w:szCs w:val="17"/>
                        <w:lang w:val="es-ES"/>
                      </w:rPr>
                      <w:t>e</w:t>
                    </w:r>
                    <w:r>
                      <w:rPr>
                        <w:rFonts w:eastAsia="Calibri" w:cs="Calibri" w:ascii="Calibri" w:hAnsi="Calibri"/>
                        <w:spacing w:val="6"/>
                        <w:position w:val="1"/>
                        <w:sz w:val="17"/>
                        <w:szCs w:val="17"/>
                        <w:lang w:val="es-ES"/>
                      </w:rPr>
                      <w:t xml:space="preserve"> 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P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er</w:t>
                    </w:r>
                    <w:r>
                      <w:rPr>
                        <w:rFonts w:eastAsia="Calibri" w:cs="Calibri" w:ascii="Calibri" w:hAnsi="Calibri"/>
                        <w:spacing w:val="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so</w:t>
                    </w:r>
                    <w:r>
                      <w:rPr>
                        <w:rFonts w:eastAsia="Calibri" w:cs="Calibri" w:ascii="Calibri" w:hAnsi="Calibri"/>
                        <w:spacing w:val="-1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n</w:t>
                    </w:r>
                    <w:r>
                      <w:rPr>
                        <w:rFonts w:eastAsia="Calibri" w:cs="Calibri" w:ascii="Calibri" w:hAnsi="Calibri"/>
                        <w:w w:val="103"/>
                        <w:position w:val="1"/>
                        <w:sz w:val="17"/>
                        <w:szCs w:val="17"/>
                        <w:lang w:val="es-ES"/>
                      </w:rPr>
                      <w:t>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b349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b3490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Ttulo2Car" w:customStyle="1">
    <w:name w:val="Título 2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Ttulo3Car" w:customStyle="1">
    <w:name w:val="Título 3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tulo4Car" w:customStyle="1">
    <w:name w:val="Título 4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Ttulo5Car" w:customStyle="1">
    <w:name w:val="Título 5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Ttulo6Car" w:customStyle="1">
    <w:name w:val="Título 6 Car"/>
    <w:basedOn w:val="DefaultParagraphFont"/>
    <w:qFormat/>
    <w:rsid w:val="001b3490"/>
    <w:rPr>
      <w:b/>
      <w:bCs/>
      <w:sz w:val="22"/>
      <w:szCs w:val="22"/>
    </w:rPr>
  </w:style>
  <w:style w:type="character" w:styleId="Ttulo7Car" w:customStyle="1">
    <w:name w:val="Título 7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Ttulo8Car" w:customStyle="1">
    <w:name w:val="Título 8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Ttulo9Car" w:customStyle="1">
    <w:name w:val="Título 9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41cb9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41cb9"/>
    <w:pPr/>
    <w:rPr>
      <w:rFonts w:ascii="Segoe UI" w:hAnsi="Segoe UI" w:cs="Segoe UI"/>
      <w:sz w:val="18"/>
      <w:szCs w:val="18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LibreOffice/26.2.5.2$Linux_X86_64 LibreOffice_project/620$Build-2</Application>
  <AppVersion>15.0000</AppVersion>
  <Pages>2</Pages>
  <Words>481</Words>
  <Characters>2413</Characters>
  <CharactersWithSpaces>4536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2025-12-08T22:27:00Z</dcterms:created>
  <dc:creator>Capaglob</dc:creator>
  <dc:description/>
  <dc:language>es-ES</dc:language>
  <cp:lastModifiedBy/>
  <cp:lastPrinted>2026-08-07T21:05:00Z</cp:lastPrinted>
  <dcterms:modified xsi:type="dcterms:W3CDTF">2026-09-04T15:55:58Z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